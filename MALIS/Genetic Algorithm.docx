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87787" w14:textId="77777777" w:rsidR="008B5E8B" w:rsidRPr="00C06EBA" w:rsidRDefault="00C778B3" w:rsidP="00DC215C">
      <w:pPr>
        <w:pStyle w:val="Title"/>
      </w:pPr>
      <w:r w:rsidRPr="00C06EBA">
        <w:t>Genetic Algorithm - Metaheuristic approach</w:t>
      </w:r>
    </w:p>
    <w:p w14:paraId="4DFE3C1A" w14:textId="77777777" w:rsidR="00AE4949" w:rsidRPr="0061164C" w:rsidRDefault="00AE4949" w:rsidP="00F3002C">
      <w:pPr>
        <w:pStyle w:val="Heading1"/>
      </w:pPr>
      <w:r w:rsidRPr="00E01452">
        <w:t>Introduction</w:t>
      </w:r>
    </w:p>
    <w:p w14:paraId="2D5484EB" w14:textId="77777777" w:rsidR="00AE4949" w:rsidRPr="00E01452" w:rsidRDefault="00AE4949" w:rsidP="00DC215C">
      <w:bookmarkStart w:id="0" w:name="top"/>
      <w:r w:rsidRPr="00E01452">
        <w:t>Genetic Algorithms were invented to mimic some of the processes observed in natural evolution</w:t>
      </w:r>
      <w:r w:rsidR="00A639E2" w:rsidRPr="00E01452">
        <w:t>, especially follow the principles laid down by Charles Darwin of “survival of the fittest”. The idea with GA is used to solve optimization problems.</w:t>
      </w:r>
      <w:bookmarkEnd w:id="0"/>
    </w:p>
    <w:p w14:paraId="1E7BEC30" w14:textId="77777777" w:rsidR="00C778B3" w:rsidRPr="00C06EBA" w:rsidRDefault="00C778B3" w:rsidP="00F3002C">
      <w:pPr>
        <w:pStyle w:val="Heading1"/>
      </w:pPr>
      <w:r w:rsidRPr="00C06EBA">
        <w:t>Intuition</w:t>
      </w:r>
    </w:p>
    <w:p w14:paraId="1320A57D" w14:textId="77777777" w:rsidR="00C778B3" w:rsidRPr="0061164C" w:rsidRDefault="00C778B3" w:rsidP="00DC215C">
      <w:r w:rsidRPr="0061164C">
        <w:t xml:space="preserve">- Initial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P</m:t>
        </m:r>
        <m:r>
          <m:rPr>
            <m:sty m:val="p"/>
          </m:rPr>
          <w:rPr>
            <w:rFonts w:ascii="Cambria Math" w:hAnsi="Cambria Math"/>
          </w:rPr>
          <m:t>⊂</m:t>
        </m:r>
        <m:r>
          <w:rPr>
            <w:rFonts w:ascii="Cambria Math" w:hAnsi="Cambria Math"/>
          </w:rPr>
          <m:t>D</m:t>
        </m:r>
        <m:r>
          <m:rPr>
            <m:sty m:val="p"/>
          </m:rPr>
          <w:rPr>
            <w:rFonts w:ascii="Cambria Math" w:hAnsi="Cambria Math"/>
          </w:rPr>
          <m:t>)</m:t>
        </m:r>
      </m:oMath>
    </w:p>
    <w:p w14:paraId="66795ACA" w14:textId="77777777" w:rsidR="00C778B3" w:rsidRPr="0061164C" w:rsidRDefault="00C778B3" w:rsidP="00DC215C">
      <w:r w:rsidRPr="0061164C">
        <w:t xml:space="preserve">- Evolution </w:t>
      </w:r>
    </w:p>
    <w:p w14:paraId="589CE1EE" w14:textId="77777777" w:rsidR="00C778B3" w:rsidRPr="0061164C" w:rsidRDefault="00C778B3" w:rsidP="00DC215C">
      <w:r w:rsidRPr="0061164C">
        <w:tab/>
        <w:t xml:space="preserve">+ Selection: Choose parent in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1164C">
        <w:t xml:space="preserve"> based on f(x)</w:t>
      </w:r>
      <w:r w:rsidR="00506FEA" w:rsidRPr="0061164C">
        <w:t xml:space="preserve"> (fitness function)</w:t>
      </w:r>
    </w:p>
    <w:p w14:paraId="15944C8B" w14:textId="77777777" w:rsidR="00C778B3" w:rsidRPr="0061164C" w:rsidRDefault="00C778B3" w:rsidP="00DC215C">
      <w:r w:rsidRPr="0061164C">
        <w:tab/>
        <w:t>+ Generate: Create offspring with genetic operator</w:t>
      </w:r>
    </w:p>
    <w:p w14:paraId="7549253E" w14:textId="77777777" w:rsidR="00C778B3" w:rsidRPr="0061164C" w:rsidRDefault="00C778B3" w:rsidP="00DC215C">
      <w:r w:rsidRPr="0061164C">
        <w:t xml:space="preserve">+ Selection: produce new population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p>
    <w:p w14:paraId="1226B6EF" w14:textId="77777777" w:rsidR="00C778B3" w:rsidRPr="0061164C" w:rsidRDefault="00C778B3" w:rsidP="00DC215C">
      <w:r w:rsidRPr="0061164C">
        <w:t>- Iteration with N</w:t>
      </w:r>
    </w:p>
    <w:p w14:paraId="4F04AAC8" w14:textId="4D030944" w:rsidR="00506FEA" w:rsidRPr="00C06EBA" w:rsidRDefault="00C778B3" w:rsidP="00DC215C">
      <w:r w:rsidRPr="0061164C">
        <w:t xml:space="preserve">- </w:t>
      </w:r>
      <w:r w:rsidR="00AE4949" w:rsidRPr="0061164C">
        <w:t xml:space="preserve">Finally, </w:t>
      </w:r>
      <m:oMath>
        <m:sSub>
          <m:sSubPr>
            <m:ctrlPr>
              <w:rPr>
                <w:rFonts w:ascii="Cambria Math" w:hAnsi="Cambria Math"/>
              </w:rPr>
            </m:ctrlPr>
          </m:sSubPr>
          <m:e>
            <m:r>
              <w:rPr>
                <w:rFonts w:ascii="Cambria Math" w:hAnsi="Cambria Math"/>
              </w:rPr>
              <m:t>argmax</m:t>
            </m:r>
          </m:e>
          <m:sub>
            <m:r>
              <w:rPr>
                <w:rFonts w:ascii="Cambria Math" w:hAnsi="Cambria Math"/>
              </w:rPr>
              <m:t>x</m:t>
            </m:r>
            <m:r>
              <m:rPr>
                <m:sty m:val="p"/>
              </m:rPr>
              <w:rPr>
                <w:rFonts w:ascii="Cambria Math" w:hAnsi="Cambria Math"/>
              </w:rPr>
              <m:t>∈</m:t>
            </m:r>
            <m:r>
              <w:rPr>
                <w:rFonts w:ascii="Cambria Math" w:hAnsi="Cambria Math"/>
              </w:rPr>
              <m:t>D</m:t>
            </m:r>
          </m:sub>
        </m:sSub>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 xml:space="preserve"> ≈ </m:t>
        </m:r>
        <m:sSub>
          <m:sSubPr>
            <m:ctrlPr>
              <w:rPr>
                <w:rFonts w:ascii="Cambria Math" w:hAnsi="Cambria Math"/>
              </w:rPr>
            </m:ctrlPr>
          </m:sSubPr>
          <m:e>
            <m:r>
              <w:rPr>
                <w:rFonts w:ascii="Cambria Math" w:hAnsi="Cambria Math"/>
              </w:rPr>
              <m:t>argmax</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p>
    <w:p w14:paraId="0118934D" w14:textId="77777777" w:rsidR="00506FEA" w:rsidRPr="00C06EBA" w:rsidRDefault="00506FEA" w:rsidP="00F3002C">
      <w:pPr>
        <w:pStyle w:val="Heading1"/>
      </w:pPr>
      <w:r w:rsidRPr="00C06EBA">
        <w:t>Terminology</w:t>
      </w:r>
    </w:p>
    <w:p w14:paraId="26D79FE1" w14:textId="77777777" w:rsidR="00C778B3" w:rsidRPr="008B5E8B" w:rsidRDefault="00C778B3" w:rsidP="00DC215C">
      <w:pPr>
        <w:pStyle w:val="Heading3"/>
      </w:pPr>
      <w:r w:rsidRPr="008B5E8B">
        <w:t>Chromosomal Representation</w:t>
      </w:r>
    </w:p>
    <w:p w14:paraId="391D4957" w14:textId="77777777" w:rsidR="00C778B3" w:rsidRPr="00C06EBA" w:rsidRDefault="00C778B3" w:rsidP="00DC215C">
      <w:pPr>
        <w:rPr>
          <w:u w:color="353535"/>
        </w:rPr>
      </w:pPr>
      <w:r w:rsidRPr="00C06EBA">
        <w:rPr>
          <w:u w:color="353535"/>
        </w:rPr>
        <w:t>Each chromosome represents a legal solution to the problem and is composed of a string of genes.</w:t>
      </w:r>
    </w:p>
    <w:p w14:paraId="33936257" w14:textId="77777777" w:rsidR="00C778B3" w:rsidRPr="00C06EBA" w:rsidRDefault="00C778B3" w:rsidP="00DC215C">
      <w:pPr>
        <w:pStyle w:val="Heading3"/>
        <w:rPr>
          <w:rFonts w:cs="AppleSystemUIFont"/>
        </w:rPr>
      </w:pPr>
      <w:r w:rsidRPr="00E01452">
        <w:t>Initial</w:t>
      </w:r>
      <w:r w:rsidRPr="00C06EBA">
        <w:t xml:space="preserve"> Population</w:t>
      </w:r>
    </w:p>
    <w:p w14:paraId="38306997" w14:textId="77777777" w:rsidR="00C778B3" w:rsidRPr="00C06EBA" w:rsidRDefault="00AB08E7" w:rsidP="00DC215C">
      <w:pPr>
        <w:rPr>
          <w:u w:color="353535"/>
        </w:rPr>
      </w:pPr>
      <w:r w:rsidRPr="00C06EBA">
        <w:rPr>
          <w:u w:color="353535"/>
        </w:rPr>
        <w:t>The first</w:t>
      </w:r>
      <w:r w:rsidR="00C778B3" w:rsidRPr="00C06EBA">
        <w:rPr>
          <w:u w:color="353535"/>
        </w:rPr>
        <w:t xml:space="preserve"> population is usually created randomly. From empirical studies, over a wide range of function optimization problems, a population size of between 30 and 100 is usually recommended. </w:t>
      </w:r>
    </w:p>
    <w:p w14:paraId="344F925C" w14:textId="77777777" w:rsidR="00C778B3" w:rsidRPr="00C06EBA" w:rsidRDefault="00C778B3" w:rsidP="00DC215C">
      <w:pPr>
        <w:pStyle w:val="Heading3"/>
        <w:rPr>
          <w:rFonts w:cs="AppleSystemUIFont"/>
        </w:rPr>
      </w:pPr>
      <w:r w:rsidRPr="00C06EBA">
        <w:t>Fitness Evaluation</w:t>
      </w:r>
    </w:p>
    <w:p w14:paraId="6BAE985B" w14:textId="77777777" w:rsidR="00C778B3" w:rsidRPr="00C06EBA" w:rsidRDefault="00C778B3" w:rsidP="00DC215C">
      <w:pPr>
        <w:rPr>
          <w:u w:color="353535"/>
        </w:rPr>
      </w:pPr>
      <w:r w:rsidRPr="00C06EBA">
        <w:rPr>
          <w:u w:color="353535"/>
        </w:rPr>
        <w:t xml:space="preserve">Fitness evaluation involves defining an objective or fitness function against which each chromosome is tested under consideration. As the algorithm proceeds we would expect the individual fitness of the "best" chromosome to increase as well as the total fitness of the population as a whole. </w:t>
      </w:r>
    </w:p>
    <w:p w14:paraId="2417B918" w14:textId="77777777" w:rsidR="00C778B3" w:rsidRPr="00C06EBA" w:rsidRDefault="00C778B3" w:rsidP="00DC215C">
      <w:pPr>
        <w:pStyle w:val="Heading3"/>
      </w:pPr>
      <w:r w:rsidRPr="00C06EBA">
        <w:t>Selection</w:t>
      </w:r>
    </w:p>
    <w:p w14:paraId="3D24A60F" w14:textId="77777777" w:rsidR="00C778B3" w:rsidRPr="00C06EBA" w:rsidRDefault="00C778B3" w:rsidP="00DC215C">
      <w:pPr>
        <w:rPr>
          <w:u w:color="353535"/>
        </w:rPr>
      </w:pPr>
      <w:r w:rsidRPr="00C06EBA">
        <w:rPr>
          <w:u w:color="353535"/>
        </w:rPr>
        <w:t xml:space="preserve">We need to select chromosomes from the current population for reproduction. </w:t>
      </w:r>
    </w:p>
    <w:p w14:paraId="42036D35" w14:textId="77777777" w:rsidR="00AB08E7" w:rsidRPr="00C06EBA" w:rsidRDefault="00AB08E7" w:rsidP="00DC215C">
      <w:pPr>
        <w:rPr>
          <w:u w:color="353535"/>
        </w:rPr>
      </w:pPr>
      <w:r w:rsidRPr="00C06EBA">
        <w:rPr>
          <w:u w:color="353535"/>
        </w:rPr>
        <w:t>Genetic operator</w:t>
      </w:r>
    </w:p>
    <w:p w14:paraId="18816957" w14:textId="77777777" w:rsidR="00506FEA" w:rsidRPr="00C06EBA" w:rsidRDefault="00AB08E7" w:rsidP="00DC215C">
      <w:pPr>
        <w:rPr>
          <w:u w:color="353535"/>
        </w:rPr>
      </w:pPr>
      <w:r w:rsidRPr="00C06EBA">
        <w:rPr>
          <w:u w:color="353535"/>
        </w:rPr>
        <w:t>Combine parents to create offspring by using Mutation and cross over</w:t>
      </w:r>
    </w:p>
    <w:p w14:paraId="37B2F557" w14:textId="77777777" w:rsidR="00506FEA" w:rsidRPr="00C06EBA" w:rsidRDefault="00506FEA" w:rsidP="00F3002C">
      <w:pPr>
        <w:pStyle w:val="Heading1"/>
        <w:rPr>
          <w:u w:color="353535"/>
        </w:rPr>
      </w:pPr>
      <w:r w:rsidRPr="00C06EBA">
        <w:rPr>
          <w:u w:color="353535"/>
        </w:rPr>
        <w:t>Implementation Detail</w:t>
      </w:r>
    </w:p>
    <w:p w14:paraId="677AD010" w14:textId="77777777" w:rsidR="00506FEA" w:rsidRPr="00C06EBA" w:rsidRDefault="00506FEA" w:rsidP="00DC215C">
      <w:pPr>
        <w:rPr>
          <w:lang w:eastAsia="en-US"/>
        </w:rPr>
      </w:pPr>
      <w:r w:rsidRPr="00C06EBA">
        <w:rPr>
          <w:lang w:eastAsia="en-US"/>
        </w:rPr>
        <w:t>The algorithm evolves the through three operators:</w:t>
      </w:r>
    </w:p>
    <w:p w14:paraId="6D8CDE43" w14:textId="5820581B" w:rsidR="00506FEA" w:rsidRPr="00C06EBA" w:rsidRDefault="00506FEA" w:rsidP="00DC215C">
      <w:pPr>
        <w:pStyle w:val="ListParagraph"/>
        <w:numPr>
          <w:ilvl w:val="0"/>
          <w:numId w:val="5"/>
        </w:numPr>
        <w:rPr>
          <w:lang w:eastAsia="en-US"/>
        </w:rPr>
      </w:pPr>
      <w:r w:rsidRPr="0061164C">
        <w:rPr>
          <w:rFonts w:cs="AppleSystemUIFontBold"/>
          <w:b/>
          <w:bCs/>
          <w:lang w:eastAsia="en-US"/>
        </w:rPr>
        <w:t>selection</w:t>
      </w:r>
      <w:r w:rsidRPr="00C06EBA">
        <w:rPr>
          <w:lang w:eastAsia="en-US"/>
        </w:rPr>
        <w:t xml:space="preserve"> which equates to survival of the fittest;</w:t>
      </w:r>
    </w:p>
    <w:p w14:paraId="5037921F" w14:textId="49D49C49" w:rsidR="00506FEA" w:rsidRPr="00C06EBA" w:rsidRDefault="00506FEA" w:rsidP="00DC215C">
      <w:pPr>
        <w:pStyle w:val="ListParagraph"/>
        <w:numPr>
          <w:ilvl w:val="0"/>
          <w:numId w:val="5"/>
        </w:numPr>
        <w:rPr>
          <w:lang w:eastAsia="en-US"/>
        </w:rPr>
      </w:pPr>
      <w:r w:rsidRPr="0061164C">
        <w:rPr>
          <w:rFonts w:cs="AppleSystemUIFontBold"/>
          <w:b/>
          <w:bCs/>
          <w:lang w:eastAsia="en-US"/>
        </w:rPr>
        <w:t>crossover</w:t>
      </w:r>
      <w:r w:rsidRPr="00C06EBA">
        <w:rPr>
          <w:lang w:eastAsia="en-US"/>
        </w:rPr>
        <w:t xml:space="preserve"> which represents mating between individuals;</w:t>
      </w:r>
    </w:p>
    <w:p w14:paraId="6A38FB4A" w14:textId="26DFBAA0" w:rsidR="008B5E8B" w:rsidRDefault="00506FEA" w:rsidP="00DC215C">
      <w:pPr>
        <w:pStyle w:val="ListParagraph"/>
        <w:numPr>
          <w:ilvl w:val="0"/>
          <w:numId w:val="5"/>
        </w:numPr>
        <w:rPr>
          <w:lang w:eastAsia="en-US"/>
        </w:rPr>
      </w:pPr>
      <w:r w:rsidRPr="0061164C">
        <w:rPr>
          <w:rFonts w:cs="AppleSystemUIFontBold"/>
          <w:b/>
          <w:bCs/>
          <w:lang w:eastAsia="en-US"/>
        </w:rPr>
        <w:t>mutation</w:t>
      </w:r>
      <w:r w:rsidRPr="00C06EBA">
        <w:rPr>
          <w:lang w:eastAsia="en-US"/>
        </w:rPr>
        <w:t xml:space="preserve"> which introduces random modifications.</w:t>
      </w:r>
    </w:p>
    <w:p w14:paraId="70076643" w14:textId="614D9E85" w:rsidR="008B5E8B" w:rsidRDefault="008B5E8B" w:rsidP="00DC215C">
      <w:pPr>
        <w:pStyle w:val="Heading2"/>
      </w:pPr>
      <w:r>
        <w:t xml:space="preserve">Data </w:t>
      </w:r>
      <w:r w:rsidRPr="00E01452">
        <w:t>representation</w:t>
      </w:r>
    </w:p>
    <w:p w14:paraId="66EB05E2" w14:textId="472D3DCE" w:rsidR="008B5E8B" w:rsidRDefault="008B5E8B" w:rsidP="00DC215C">
      <w:pPr>
        <w:pStyle w:val="ListParagraph"/>
        <w:numPr>
          <w:ilvl w:val="0"/>
          <w:numId w:val="6"/>
        </w:numPr>
      </w:pPr>
      <w:r>
        <w:t xml:space="preserve">A common way to representation for chromosomes is </w:t>
      </w:r>
      <w:r>
        <w:rPr>
          <w:b/>
        </w:rPr>
        <w:t xml:space="preserve">fixed </w:t>
      </w:r>
      <w:r>
        <w:t>length bit strings (like DNA)</w:t>
      </w:r>
    </w:p>
    <w:tbl>
      <w:tblPr>
        <w:tblW w:w="2240" w:type="dxa"/>
        <w:jc w:val="center"/>
        <w:tblLook w:val="04A0" w:firstRow="1" w:lastRow="0" w:firstColumn="1" w:lastColumn="0" w:noHBand="0" w:noVBand="1"/>
      </w:tblPr>
      <w:tblGrid>
        <w:gridCol w:w="308"/>
        <w:gridCol w:w="308"/>
        <w:gridCol w:w="308"/>
        <w:gridCol w:w="308"/>
        <w:gridCol w:w="308"/>
        <w:gridCol w:w="308"/>
        <w:gridCol w:w="308"/>
        <w:gridCol w:w="308"/>
        <w:gridCol w:w="308"/>
        <w:gridCol w:w="308"/>
        <w:gridCol w:w="308"/>
        <w:gridCol w:w="308"/>
        <w:gridCol w:w="308"/>
        <w:gridCol w:w="308"/>
      </w:tblGrid>
      <w:tr w:rsidR="008B5E8B" w:rsidRPr="008B5E8B" w14:paraId="14D44942" w14:textId="77777777" w:rsidTr="008B5E8B">
        <w:trPr>
          <w:trHeight w:val="220"/>
          <w:jc w:val="center"/>
        </w:trPr>
        <w:tc>
          <w:tcPr>
            <w:tcW w:w="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59AA4"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120A4FC3" w14:textId="77777777" w:rsidR="008B5E8B" w:rsidRPr="008B5E8B" w:rsidRDefault="008B5E8B" w:rsidP="00DC215C">
            <w:r w:rsidRPr="008B5E8B">
              <w:t>1</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30A29893"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68C403BC" w14:textId="77777777" w:rsidR="008B5E8B" w:rsidRPr="008B5E8B" w:rsidRDefault="008B5E8B" w:rsidP="00DC215C">
            <w:r w:rsidRPr="008B5E8B">
              <w:t>1</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42D03650"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48C06DEF"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19463F9F"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3703696A"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18EFD942" w14:textId="77777777" w:rsidR="008B5E8B" w:rsidRPr="008B5E8B" w:rsidRDefault="008B5E8B" w:rsidP="00DC215C">
            <w:r w:rsidRPr="008B5E8B">
              <w:t>1</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446E72F9" w14:textId="77777777" w:rsidR="008B5E8B" w:rsidRPr="008B5E8B" w:rsidRDefault="008B5E8B" w:rsidP="00DC215C">
            <w:r w:rsidRPr="008B5E8B">
              <w:t>1</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5C3D848F"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3F135471" w14:textId="77777777" w:rsidR="008B5E8B" w:rsidRPr="008B5E8B" w:rsidRDefault="008B5E8B" w:rsidP="00DC215C">
            <w:r w:rsidRPr="008B5E8B">
              <w:t>0</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639B3B81" w14:textId="77777777" w:rsidR="008B5E8B" w:rsidRPr="008B5E8B" w:rsidRDefault="008B5E8B" w:rsidP="00DC215C">
            <w:r w:rsidRPr="008B5E8B">
              <w:t>1</w:t>
            </w:r>
          </w:p>
        </w:tc>
        <w:tc>
          <w:tcPr>
            <w:tcW w:w="160" w:type="dxa"/>
            <w:tcBorders>
              <w:top w:val="single" w:sz="4" w:space="0" w:color="auto"/>
              <w:left w:val="nil"/>
              <w:bottom w:val="single" w:sz="4" w:space="0" w:color="auto"/>
              <w:right w:val="single" w:sz="4" w:space="0" w:color="auto"/>
            </w:tcBorders>
            <w:shd w:val="clear" w:color="auto" w:fill="auto"/>
            <w:noWrap/>
            <w:vAlign w:val="bottom"/>
            <w:hideMark/>
          </w:tcPr>
          <w:p w14:paraId="5546B681" w14:textId="77777777" w:rsidR="008B5E8B" w:rsidRPr="008B5E8B" w:rsidRDefault="008B5E8B" w:rsidP="00DC215C">
            <w:r w:rsidRPr="008B5E8B">
              <w:t>1</w:t>
            </w:r>
          </w:p>
        </w:tc>
      </w:tr>
    </w:tbl>
    <w:p w14:paraId="0DBAF0AF" w14:textId="77777777" w:rsidR="00493B67" w:rsidRPr="00493B67" w:rsidRDefault="008B5E8B" w:rsidP="00DC215C">
      <w:pPr>
        <w:pStyle w:val="ListParagraph"/>
        <w:numPr>
          <w:ilvl w:val="0"/>
          <w:numId w:val="6"/>
        </w:numPr>
      </w:pPr>
      <w:r>
        <w:t>Other types: Integer (</w:t>
      </w:r>
      <w:r w:rsidR="00E01452">
        <w:t xml:space="preserve"> presenting for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r>
          <w:rPr>
            <w:rFonts w:ascii="Cambria Math" w:hAnsi="Cambria Math"/>
          </w:rPr>
          <m:t xml:space="preserve"> </m:t>
        </m:r>
      </m:oMath>
      <w:r w:rsidR="00E01452">
        <w:rPr>
          <w:rFonts w:eastAsiaTheme="minorEastAsia"/>
        </w:rPr>
        <w:t xml:space="preserve">bits string) </w:t>
      </w:r>
      <w:r>
        <w:rPr>
          <w:rFonts w:eastAsiaTheme="minorEastAsia"/>
        </w:rPr>
        <w:t>, real</w:t>
      </w:r>
      <w:r w:rsidR="00E01452">
        <w:rPr>
          <w:rFonts w:eastAsiaTheme="minorEastAsia"/>
        </w:rPr>
        <w:t xml:space="preserve">s, </w:t>
      </w:r>
      <w:r w:rsidR="00493B67">
        <w:rPr>
          <w:rFonts w:eastAsiaTheme="minorEastAsia"/>
        </w:rPr>
        <w:t>alphanumeric</w:t>
      </w:r>
    </w:p>
    <w:p w14:paraId="175FA7BD" w14:textId="77777777" w:rsidR="00493B67" w:rsidRDefault="00493B67" w:rsidP="00DC215C">
      <w:pPr>
        <w:pStyle w:val="Heading2"/>
        <w:rPr>
          <w:rFonts w:eastAsiaTheme="minorEastAsia"/>
        </w:rPr>
      </w:pPr>
      <w:r>
        <w:rPr>
          <w:rFonts w:eastAsiaTheme="minorEastAsia"/>
        </w:rPr>
        <w:t>Genetic Evolution</w:t>
      </w:r>
    </w:p>
    <w:p w14:paraId="3073D161" w14:textId="119EF491" w:rsidR="00493B67" w:rsidRPr="00493B67" w:rsidRDefault="00493B67" w:rsidP="00DC215C">
      <w:pPr>
        <w:pStyle w:val="ListParagraph"/>
        <w:numPr>
          <w:ilvl w:val="0"/>
          <w:numId w:val="6"/>
        </w:numPr>
      </w:pPr>
      <w:r>
        <w:t xml:space="preserve">Many </w:t>
      </w:r>
      <w:r w:rsidR="00D45830">
        <w:t>variances</w:t>
      </w:r>
      <w:r>
        <w:t xml:space="preserve"> but remember the principle that keep population P of fixed size</w:t>
      </w:r>
    </w:p>
    <w:p w14:paraId="0CB367F4" w14:textId="4CBE6425" w:rsidR="00493B67" w:rsidRPr="00493B67" w:rsidRDefault="00493B67" w:rsidP="00DC215C">
      <w:r>
        <w:rPr>
          <w:noProof/>
        </w:rPr>
        <w:drawing>
          <wp:inline distT="0" distB="0" distL="0" distR="0" wp14:anchorId="4B0BACF1" wp14:editId="1962493F">
            <wp:extent cx="2106830" cy="79998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2-08 at 22.29.24.png"/>
                    <pic:cNvPicPr/>
                  </pic:nvPicPr>
                  <pic:blipFill>
                    <a:blip r:embed="rId6">
                      <a:extLst>
                        <a:ext uri="{28A0092B-C50C-407E-A947-70E740481C1C}">
                          <a14:useLocalDpi xmlns:a14="http://schemas.microsoft.com/office/drawing/2010/main" val="0"/>
                        </a:ext>
                      </a:extLst>
                    </a:blip>
                    <a:stretch>
                      <a:fillRect/>
                    </a:stretch>
                  </pic:blipFill>
                  <pic:spPr>
                    <a:xfrm>
                      <a:off x="0" y="0"/>
                      <a:ext cx="2175733" cy="826148"/>
                    </a:xfrm>
                    <a:prstGeom prst="rect">
                      <a:avLst/>
                    </a:prstGeom>
                  </pic:spPr>
                </pic:pic>
              </a:graphicData>
            </a:graphic>
          </wp:inline>
        </w:drawing>
      </w:r>
    </w:p>
    <w:p w14:paraId="28D57947" w14:textId="5B016344" w:rsidR="00493B67" w:rsidRPr="00493B67" w:rsidRDefault="00493B67" w:rsidP="00DC215C">
      <w:pPr>
        <w:pStyle w:val="ListParagraph"/>
        <w:numPr>
          <w:ilvl w:val="0"/>
          <w:numId w:val="6"/>
        </w:numPr>
      </w:pPr>
      <w:r w:rsidRPr="00D45830">
        <w:rPr>
          <w:b/>
        </w:rPr>
        <w:t>Global replacement</w:t>
      </w:r>
      <w:r>
        <w:t xml:space="preserve">: new population is composed of only offspring </w:t>
      </w:r>
    </w:p>
    <w:p w14:paraId="33FBB953" w14:textId="77980CB1" w:rsidR="00493B67" w:rsidRPr="00493B67" w:rsidRDefault="00493B67" w:rsidP="00DC215C">
      <w:pPr>
        <w:pStyle w:val="ListParagraph"/>
        <w:numPr>
          <w:ilvl w:val="1"/>
          <w:numId w:val="6"/>
        </w:numPr>
      </w:pPr>
      <w:r>
        <w:t>Radical change but we sometimes lost good information</w:t>
      </w:r>
    </w:p>
    <w:p w14:paraId="7B3E8E23" w14:textId="7DF1BBA1" w:rsidR="00D45830" w:rsidRPr="00D45830" w:rsidRDefault="00493B67" w:rsidP="00DC215C">
      <w:pPr>
        <w:pStyle w:val="ListParagraph"/>
        <w:numPr>
          <w:ilvl w:val="0"/>
          <w:numId w:val="6"/>
        </w:numPr>
      </w:pPr>
      <w:r w:rsidRPr="00D45830">
        <w:rPr>
          <w:b/>
        </w:rPr>
        <w:t>Steady state replacement</w:t>
      </w:r>
      <w:r w:rsidR="00D45830">
        <w:t xml:space="preserve">: generate small number of </w:t>
      </w:r>
      <w:proofErr w:type="spellStart"/>
      <w:r w:rsidR="00D45830">
        <w:t>offsprings</w:t>
      </w:r>
      <w:proofErr w:type="spellEnd"/>
      <w:r w:rsidR="00D45830">
        <w:t xml:space="preserve"> and replace with parent (random or worst)</w:t>
      </w:r>
    </w:p>
    <w:p w14:paraId="58F12E77" w14:textId="24CD6965" w:rsidR="00D45830" w:rsidRPr="00D45830" w:rsidRDefault="00D45830" w:rsidP="00DC215C">
      <w:pPr>
        <w:pStyle w:val="ListParagraph"/>
        <w:numPr>
          <w:ilvl w:val="1"/>
          <w:numId w:val="6"/>
        </w:numPr>
      </w:pPr>
      <w:r>
        <w:t xml:space="preserve">Maybe worst </w:t>
      </w:r>
      <w:proofErr w:type="spellStart"/>
      <w:r>
        <w:t>offsprings</w:t>
      </w:r>
      <w:proofErr w:type="spellEnd"/>
      <w:r>
        <w:t xml:space="preserve"> will be inserted but it will be elimination in next turn.</w:t>
      </w:r>
    </w:p>
    <w:p w14:paraId="43D282D3" w14:textId="3DB80DAB" w:rsidR="00D45830" w:rsidRPr="008B5E8B" w:rsidRDefault="00D45830" w:rsidP="00DC215C">
      <w:pPr>
        <w:pStyle w:val="ListParagraph"/>
        <w:numPr>
          <w:ilvl w:val="0"/>
          <w:numId w:val="6"/>
        </w:numPr>
      </w:pPr>
      <w:r w:rsidRPr="00D45830">
        <w:rPr>
          <w:b/>
        </w:rPr>
        <w:t>Elitism</w:t>
      </w:r>
      <w:r>
        <w:t xml:space="preserve">: keep k best parent and add new </w:t>
      </w:r>
      <w:proofErr w:type="spellStart"/>
      <w:r>
        <w:t>offsprings</w:t>
      </w:r>
      <w:proofErr w:type="spellEnd"/>
    </w:p>
    <w:p w14:paraId="23007DE2" w14:textId="77777777" w:rsidR="00506FEA" w:rsidRPr="008B5E8B" w:rsidRDefault="00506FEA" w:rsidP="00DC215C">
      <w:pPr>
        <w:pStyle w:val="Heading2"/>
      </w:pPr>
      <w:r w:rsidRPr="008B5E8B">
        <w:t>Selection Algorithm</w:t>
      </w:r>
    </w:p>
    <w:p w14:paraId="64EA1DA4" w14:textId="77777777" w:rsidR="00506FEA" w:rsidRPr="00C06EBA" w:rsidRDefault="00506FEA" w:rsidP="00DC215C">
      <w:pPr>
        <w:pStyle w:val="Heading3"/>
      </w:pPr>
      <w:r w:rsidRPr="00C06EBA">
        <w:t>. Deterministic Selection</w:t>
      </w:r>
    </w:p>
    <w:p w14:paraId="048014EB" w14:textId="77777777" w:rsidR="00506FEA" w:rsidRPr="00C06EBA" w:rsidRDefault="00506FEA" w:rsidP="00DC215C">
      <w:pPr>
        <w:pStyle w:val="ListParagraph"/>
        <w:numPr>
          <w:ilvl w:val="0"/>
          <w:numId w:val="4"/>
        </w:numPr>
        <w:rPr>
          <w:u w:color="353535"/>
        </w:rPr>
      </w:pPr>
      <w:r w:rsidRPr="00C06EBA">
        <w:rPr>
          <w:u w:color="353535"/>
        </w:rPr>
        <w:t xml:space="preserve">Keep best k chromosomes </w:t>
      </w:r>
      <w:r w:rsidR="00AB08E7" w:rsidRPr="00C06EBA">
        <w:rPr>
          <w:u w:color="353535"/>
        </w:rPr>
        <w:t>based on f(x)</w:t>
      </w:r>
    </w:p>
    <w:p w14:paraId="40AF23E8" w14:textId="77777777" w:rsidR="00AB08E7" w:rsidRPr="00C06EBA" w:rsidRDefault="00AB08E7" w:rsidP="00DC215C">
      <w:pPr>
        <w:pStyle w:val="ListParagraph"/>
        <w:numPr>
          <w:ilvl w:val="0"/>
          <w:numId w:val="4"/>
        </w:numPr>
        <w:rPr>
          <w:u w:color="353535"/>
        </w:rPr>
      </w:pPr>
      <w:r w:rsidRPr="00C06EBA">
        <w:rPr>
          <w:u w:color="353535"/>
        </w:rPr>
        <w:t>Fast but no randomness</w:t>
      </w:r>
    </w:p>
    <w:p w14:paraId="1A015F63" w14:textId="77777777" w:rsidR="00AB08E7" w:rsidRPr="00C06EBA" w:rsidRDefault="00AB08E7" w:rsidP="00DC215C">
      <w:pPr>
        <w:pStyle w:val="Heading3"/>
        <w:rPr>
          <w:lang w:eastAsia="en-US"/>
        </w:rPr>
      </w:pPr>
      <w:r w:rsidRPr="00C06EBA">
        <w:rPr>
          <w:rFonts w:cs="AppleSystemUIFont"/>
        </w:rPr>
        <w:t xml:space="preserve">. </w:t>
      </w:r>
      <w:r w:rsidRPr="00C06EBA">
        <w:rPr>
          <w:lang w:eastAsia="en-US"/>
        </w:rPr>
        <w:t xml:space="preserve">Probabilistic </w:t>
      </w:r>
    </w:p>
    <w:p w14:paraId="41B52637" w14:textId="77777777" w:rsidR="00AB08E7" w:rsidRPr="00C06EBA" w:rsidRDefault="00AB08E7" w:rsidP="00DC215C">
      <w:pPr>
        <w:rPr>
          <w:lang w:eastAsia="en-US"/>
        </w:rPr>
      </w:pPr>
      <w:r w:rsidRPr="00C06EBA">
        <w:rPr>
          <w:lang w:eastAsia="en-US"/>
        </w:rPr>
        <w:t xml:space="preserve">Select x with probability p(x) with the idea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&gt;p</m:t>
        </m:r>
        <m:d>
          <m:dPr>
            <m:ctrlPr>
              <w:rPr>
                <w:rFonts w:ascii="Cambria Math" w:hAnsi="Cambria Math"/>
                <w:i/>
                <w:lang w:eastAsia="en-US"/>
              </w:rPr>
            </m:ctrlPr>
          </m:dPr>
          <m:e>
            <m:r>
              <w:rPr>
                <w:rFonts w:ascii="Cambria Math" w:hAnsi="Cambria Math"/>
                <w:lang w:eastAsia="en-US"/>
              </w:rPr>
              <m:t>y</m:t>
            </m:r>
          </m:e>
        </m:d>
        <m:r>
          <w:rPr>
            <w:rFonts w:ascii="Cambria Math" w:hAnsi="Cambria Math"/>
            <w:lang w:eastAsia="en-US"/>
          </w:rPr>
          <m:t>when 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&gt;f(y)</m:t>
        </m:r>
      </m:oMath>
      <w:r w:rsidRPr="00C06EBA">
        <w:rPr>
          <w:lang w:eastAsia="en-US"/>
        </w:rPr>
        <w:t>. Then we have probability of chromosome:</w:t>
      </w:r>
    </w:p>
    <w:p w14:paraId="5D87F03C" w14:textId="77777777" w:rsidR="00AB08E7" w:rsidRPr="00C06EBA" w:rsidRDefault="00AB08E7" w:rsidP="00DC215C">
      <w:pPr>
        <w:rPr>
          <w:rFonts w:eastAsiaTheme="minorEastAsia"/>
          <w:lang w:eastAsia="en-US"/>
        </w:rPr>
      </w:pPr>
      <m:oMathPara>
        <m:oMath>
          <m:r>
            <w:rPr>
              <w:rFonts w:ascii="Cambria Math" w:hAnsi="Cambria Math"/>
              <w:lang w:eastAsia="en-US"/>
            </w:rPr>
            <m:t>p</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num>
            <m:den>
              <m:nary>
                <m:naryPr>
                  <m:chr m:val="∑"/>
                  <m:supHide m:val="1"/>
                  <m:ctrlPr>
                    <w:rPr>
                      <w:rFonts w:ascii="Cambria Math" w:hAnsi="Cambria Math"/>
                      <w:lang w:eastAsia="en-US"/>
                    </w:rPr>
                  </m:ctrlPr>
                </m:naryPr>
                <m:sub>
                  <m:r>
                    <w:rPr>
                      <w:rFonts w:ascii="Cambria Math" w:hAnsi="Cambria Math"/>
                      <w:lang w:eastAsia="en-US"/>
                    </w:rPr>
                    <m:t>y</m:t>
                  </m:r>
                  <m:r>
                    <m:rPr>
                      <m:sty m:val="p"/>
                    </m:rPr>
                    <w:rPr>
                      <w:rFonts w:ascii="Cambria Math" w:hAnsi="Cambria Math"/>
                      <w:lang w:eastAsia="en-US"/>
                    </w:rPr>
                    <m:t>∈</m:t>
                  </m:r>
                  <m:r>
                    <w:rPr>
                      <w:rFonts w:ascii="Cambria Math" w:hAnsi="Cambria Math"/>
                      <w:lang w:eastAsia="en-US"/>
                    </w:rPr>
                    <m:t>P</m:t>
                  </m:r>
                </m:sub>
                <m:sup/>
                <m:e>
                  <m:r>
                    <w:rPr>
                      <w:rFonts w:ascii="Cambria Math" w:hAnsi="Cambria Math"/>
                      <w:lang w:eastAsia="en-US"/>
                    </w:rPr>
                    <m:t>f</m:t>
                  </m:r>
                  <m:r>
                    <m:rPr>
                      <m:sty m:val="p"/>
                    </m:rPr>
                    <w:rPr>
                      <w:rFonts w:ascii="Cambria Math" w:hAnsi="Cambria Math"/>
                      <w:lang w:eastAsia="en-US"/>
                    </w:rPr>
                    <m:t>(</m:t>
                  </m:r>
                  <m:r>
                    <w:rPr>
                      <w:rFonts w:ascii="Cambria Math" w:hAnsi="Cambria Math"/>
                      <w:lang w:eastAsia="en-US"/>
                    </w:rPr>
                    <m:t>y</m:t>
                  </m:r>
                  <m:r>
                    <m:rPr>
                      <m:sty m:val="p"/>
                    </m:rPr>
                    <w:rPr>
                      <w:rFonts w:ascii="Cambria Math" w:hAnsi="Cambria Math"/>
                      <w:lang w:eastAsia="en-US"/>
                    </w:rPr>
                    <m:t>)</m:t>
                  </m:r>
                </m:e>
              </m:nary>
            </m:den>
          </m:f>
        </m:oMath>
      </m:oMathPara>
    </w:p>
    <w:p w14:paraId="431808FC" w14:textId="6F17B68D" w:rsidR="00AB08E7" w:rsidRPr="00C06EBA" w:rsidRDefault="00FE5470" w:rsidP="00DC215C">
      <w:pPr>
        <w:pStyle w:val="Heading4"/>
        <w:rPr>
          <w:lang w:eastAsia="en-US"/>
        </w:rPr>
      </w:pPr>
      <w:r>
        <w:rPr>
          <w:lang w:eastAsia="en-US"/>
        </w:rPr>
        <w:lastRenderedPageBreak/>
        <w:t xml:space="preserve">- </w:t>
      </w:r>
      <w:r w:rsidR="008B5E8B">
        <w:rPr>
          <w:lang w:eastAsia="en-US"/>
        </w:rPr>
        <w:t xml:space="preserve"> </w:t>
      </w:r>
      <w:r w:rsidR="00AB08E7" w:rsidRPr="00C06EBA">
        <w:rPr>
          <w:lang w:eastAsia="en-US"/>
        </w:rPr>
        <w:t>Roulette Wheel S</w:t>
      </w:r>
      <w:r w:rsidR="003B2359" w:rsidRPr="00C06EBA">
        <w:rPr>
          <w:lang w:eastAsia="en-US"/>
        </w:rPr>
        <w:t>e</w:t>
      </w:r>
      <w:r w:rsidR="00AB08E7" w:rsidRPr="00C06EBA">
        <w:rPr>
          <w:lang w:eastAsia="en-US"/>
        </w:rPr>
        <w:t>lection</w:t>
      </w:r>
    </w:p>
    <w:p w14:paraId="0C1D8790" w14:textId="7A2315AE" w:rsidR="00AB08E7" w:rsidRPr="00C06EBA" w:rsidRDefault="008B5E8B" w:rsidP="00DC215C">
      <w:pPr>
        <w:rPr>
          <w:lang w:eastAsia="en-US"/>
        </w:rPr>
      </w:pPr>
      <w:r w:rsidRPr="00C06EBA">
        <w:rPr>
          <w:noProof/>
        </w:rPr>
        <w:drawing>
          <wp:anchor distT="0" distB="0" distL="114300" distR="114300" simplePos="0" relativeHeight="251658240" behindDoc="0" locked="0" layoutInCell="1" allowOverlap="1" wp14:anchorId="1C800403" wp14:editId="6E061991">
            <wp:simplePos x="0" y="0"/>
            <wp:positionH relativeFrom="column">
              <wp:posOffset>34290</wp:posOffset>
            </wp:positionH>
            <wp:positionV relativeFrom="paragraph">
              <wp:posOffset>71755</wp:posOffset>
            </wp:positionV>
            <wp:extent cx="2333625" cy="323850"/>
            <wp:effectExtent l="0" t="0" r="3175" b="6350"/>
            <wp:wrapTight wrapText="bothSides">
              <wp:wrapPolygon edited="0">
                <wp:start x="0" y="0"/>
                <wp:lineTo x="0" y="20329"/>
                <wp:lineTo x="21394" y="20329"/>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7 at 22.43.02.png"/>
                    <pic:cNvPicPr/>
                  </pic:nvPicPr>
                  <pic:blipFill>
                    <a:blip r:embed="rId7">
                      <a:extLst>
                        <a:ext uri="{28A0092B-C50C-407E-A947-70E740481C1C}">
                          <a14:useLocalDpi xmlns:a14="http://schemas.microsoft.com/office/drawing/2010/main" val="0"/>
                        </a:ext>
                      </a:extLst>
                    </a:blip>
                    <a:stretch>
                      <a:fillRect/>
                    </a:stretch>
                  </pic:blipFill>
                  <pic:spPr>
                    <a:xfrm>
                      <a:off x="0" y="0"/>
                      <a:ext cx="2333625" cy="323850"/>
                    </a:xfrm>
                    <a:prstGeom prst="rect">
                      <a:avLst/>
                    </a:prstGeom>
                  </pic:spPr>
                </pic:pic>
              </a:graphicData>
            </a:graphic>
            <wp14:sizeRelH relativeFrom="page">
              <wp14:pctWidth>0</wp14:pctWidth>
            </wp14:sizeRelH>
            <wp14:sizeRelV relativeFrom="page">
              <wp14:pctHeight>0</wp14:pctHeight>
            </wp14:sizeRelV>
          </wp:anchor>
        </w:drawing>
      </w:r>
      <w:r w:rsidR="00AB08E7" w:rsidRPr="00C06EBA">
        <w:rPr>
          <w:lang w:eastAsia="en-US"/>
        </w:rPr>
        <w:t>- split [0,1]</w:t>
      </w:r>
      <w:r w:rsidR="00E23F0B" w:rsidRPr="00C06EBA">
        <w:rPr>
          <w:lang w:eastAsia="en-US"/>
        </w:rPr>
        <w:t xml:space="preserve"> into n bins with </w:t>
      </w:r>
      <m:oMath>
        <m:r>
          <w:rPr>
            <w:rFonts w:ascii="Cambria Math" w:hAnsi="Cambria Math"/>
            <w:lang w:eastAsia="en-US"/>
          </w:rPr>
          <m:t>siz</m:t>
        </m:r>
        <m:sSub>
          <m:sSubPr>
            <m:ctrlPr>
              <w:rPr>
                <w:rFonts w:ascii="Cambria Math" w:hAnsi="Cambria Math"/>
                <w:lang w:eastAsia="en-US"/>
              </w:rPr>
            </m:ctrlPr>
          </m:sSubPr>
          <m:e>
            <m:r>
              <w:rPr>
                <w:rFonts w:ascii="Cambria Math" w:hAnsi="Cambria Math"/>
                <w:lang w:eastAsia="en-US"/>
              </w:rPr>
              <m:t>e</m:t>
            </m:r>
          </m:e>
          <m:sub>
            <m:r>
              <w:rPr>
                <w:rFonts w:ascii="Cambria Math" w:hAnsi="Cambria Math"/>
                <w:lang w:eastAsia="en-US"/>
              </w:rPr>
              <m:t>bi</m:t>
            </m:r>
            <m:sSub>
              <m:sSubPr>
                <m:ctrlPr>
                  <w:rPr>
                    <w:rFonts w:ascii="Cambria Math" w:hAnsi="Cambria Math"/>
                    <w:lang w:eastAsia="en-US"/>
                  </w:rPr>
                </m:ctrlPr>
              </m:sSubPr>
              <m:e>
                <m:r>
                  <w:rPr>
                    <w:rFonts w:ascii="Cambria Math" w:hAnsi="Cambria Math"/>
                    <w:lang w:eastAsia="en-US"/>
                  </w:rPr>
                  <m:t>n</m:t>
                </m:r>
              </m:e>
              <m:sub>
                <m:r>
                  <w:rPr>
                    <w:rFonts w:ascii="Cambria Math" w:hAnsi="Cambria Math"/>
                    <w:lang w:eastAsia="en-US"/>
                  </w:rPr>
                  <m:t>i</m:t>
                </m:r>
              </m:sub>
            </m:sSub>
          </m:sub>
        </m:sSub>
        <m:r>
          <m:rPr>
            <m:sty m:val="p"/>
          </m:rPr>
          <w:rPr>
            <w:rFonts w:ascii="Cambria Math" w:hAnsi="Cambria Math"/>
            <w:lang w:eastAsia="en-US"/>
          </w:rPr>
          <m:t>=</m:t>
        </m:r>
        <m:r>
          <w:rPr>
            <w:rFonts w:ascii="Cambria Math" w:hAnsi="Cambria Math"/>
            <w:lang w:eastAsia="en-US"/>
          </w:rPr>
          <m:t>p</m:t>
        </m:r>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x</m:t>
            </m:r>
          </m:e>
          <m:sub>
            <m:r>
              <w:rPr>
                <w:rFonts w:ascii="Cambria Math" w:hAnsi="Cambria Math"/>
                <w:lang w:eastAsia="en-US"/>
              </w:rPr>
              <m:t>i</m:t>
            </m:r>
          </m:sub>
        </m:sSub>
        <m:r>
          <m:rPr>
            <m:sty m:val="p"/>
          </m:rPr>
          <w:rPr>
            <w:rFonts w:ascii="Cambria Math" w:hAnsi="Cambria Math"/>
            <w:lang w:eastAsia="en-US"/>
          </w:rPr>
          <m:t>)</m:t>
        </m:r>
      </m:oMath>
    </w:p>
    <w:p w14:paraId="63E654E2" w14:textId="09902689" w:rsidR="00AB08E7" w:rsidRPr="00C06EBA" w:rsidRDefault="00AB08E7" w:rsidP="00DC215C">
      <w:pPr>
        <w:rPr>
          <w:lang w:eastAsia="en-US"/>
        </w:rPr>
      </w:pPr>
      <w:r w:rsidRPr="00C06EBA">
        <w:rPr>
          <w:lang w:eastAsia="en-US"/>
        </w:rPr>
        <w:t xml:space="preserve">- random number r. </w:t>
      </w:r>
    </w:p>
    <w:p w14:paraId="16535D70" w14:textId="7A7581AF" w:rsidR="00AB08E7" w:rsidRPr="00C06EBA" w:rsidRDefault="00E23F0B" w:rsidP="00DC215C">
      <w:pPr>
        <w:rPr>
          <w:lang w:eastAsia="en-US"/>
        </w:rPr>
      </w:pPr>
      <w:r w:rsidRPr="00C06EBA">
        <w:rPr>
          <w:lang w:eastAsia="en-US"/>
        </w:rPr>
        <w:t xml:space="preserve">- choose bin </w:t>
      </w:r>
      <w:proofErr w:type="spellStart"/>
      <w:r w:rsidRPr="00C06EBA">
        <w:rPr>
          <w:lang w:eastAsia="en-US"/>
        </w:rPr>
        <w:t>i</w:t>
      </w:r>
      <w:proofErr w:type="spellEnd"/>
      <w:r w:rsidR="00AB08E7" w:rsidRPr="00C06EBA">
        <w:rPr>
          <w:lang w:eastAsia="en-US"/>
        </w:rPr>
        <w:t xml:space="preserve"> that r lies in</w:t>
      </w:r>
      <w:r w:rsidRPr="00C06EBA">
        <w:rPr>
          <w:lang w:eastAsia="en-US"/>
        </w:rPr>
        <w:t xml:space="preserve"> </w:t>
      </w:r>
    </w:p>
    <w:p w14:paraId="1734446B" w14:textId="06041564" w:rsidR="00AB08E7" w:rsidRPr="00C06EBA" w:rsidRDefault="00FE5470" w:rsidP="00DC215C">
      <w:pPr>
        <w:pStyle w:val="Heading4"/>
        <w:rPr>
          <w:lang w:eastAsia="en-US"/>
        </w:rPr>
      </w:pPr>
      <w:r>
        <w:rPr>
          <w:lang w:eastAsia="en-US"/>
        </w:rPr>
        <w:t xml:space="preserve">- </w:t>
      </w:r>
      <w:r w:rsidR="00AB08E7" w:rsidRPr="00C06EBA">
        <w:rPr>
          <w:lang w:eastAsia="en-US"/>
        </w:rPr>
        <w:t>Stochastic Universal Sampling</w:t>
      </w:r>
    </w:p>
    <w:p w14:paraId="4B316F39" w14:textId="3F901F47" w:rsidR="00AB08E7" w:rsidRPr="00C06EBA" w:rsidRDefault="008B5E8B" w:rsidP="00DC215C">
      <w:pPr>
        <w:rPr>
          <w:lang w:eastAsia="en-US"/>
        </w:rPr>
      </w:pPr>
      <w:r w:rsidRPr="00C06EBA">
        <w:rPr>
          <w:b/>
          <w:bCs/>
          <w:noProof/>
        </w:rPr>
        <w:drawing>
          <wp:anchor distT="0" distB="0" distL="114300" distR="114300" simplePos="0" relativeHeight="251659264" behindDoc="0" locked="0" layoutInCell="1" allowOverlap="1" wp14:anchorId="41A2C2BF" wp14:editId="1C065EAA">
            <wp:simplePos x="0" y="0"/>
            <wp:positionH relativeFrom="column">
              <wp:posOffset>36830</wp:posOffset>
            </wp:positionH>
            <wp:positionV relativeFrom="paragraph">
              <wp:posOffset>79375</wp:posOffset>
            </wp:positionV>
            <wp:extent cx="2312035" cy="320040"/>
            <wp:effectExtent l="0" t="0" r="0" b="10160"/>
            <wp:wrapTight wrapText="bothSides">
              <wp:wrapPolygon edited="0">
                <wp:start x="0" y="0"/>
                <wp:lineTo x="0" y="20571"/>
                <wp:lineTo x="21357" y="20571"/>
                <wp:lineTo x="213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12035" cy="320040"/>
                    </a:xfrm>
                    <a:prstGeom prst="rect">
                      <a:avLst/>
                    </a:prstGeom>
                  </pic:spPr>
                </pic:pic>
              </a:graphicData>
            </a:graphic>
            <wp14:sizeRelH relativeFrom="page">
              <wp14:pctWidth>0</wp14:pctWidth>
            </wp14:sizeRelH>
            <wp14:sizeRelV relativeFrom="page">
              <wp14:pctHeight>0</wp14:pctHeight>
            </wp14:sizeRelV>
          </wp:anchor>
        </w:drawing>
      </w:r>
      <w:r w:rsidR="00AB08E7" w:rsidRPr="00C06EBA">
        <w:rPr>
          <w:lang w:eastAsia="en-US"/>
        </w:rPr>
        <w:t xml:space="preserve">- split [0,1] into n bins with </w:t>
      </w:r>
      <m:oMath>
        <m:r>
          <w:rPr>
            <w:rFonts w:ascii="Cambria Math" w:hAnsi="Cambria Math"/>
            <w:lang w:eastAsia="en-US"/>
          </w:rPr>
          <m:t>siz</m:t>
        </m:r>
        <m:sSub>
          <m:sSubPr>
            <m:ctrlPr>
              <w:rPr>
                <w:rFonts w:ascii="Cambria Math" w:hAnsi="Cambria Math"/>
                <w:lang w:eastAsia="en-US"/>
              </w:rPr>
            </m:ctrlPr>
          </m:sSubPr>
          <m:e>
            <m:r>
              <w:rPr>
                <w:rFonts w:ascii="Cambria Math" w:hAnsi="Cambria Math"/>
                <w:lang w:eastAsia="en-US"/>
              </w:rPr>
              <m:t>e</m:t>
            </m:r>
          </m:e>
          <m:sub>
            <m:r>
              <w:rPr>
                <w:rFonts w:ascii="Cambria Math" w:hAnsi="Cambria Math"/>
                <w:lang w:eastAsia="en-US"/>
              </w:rPr>
              <m:t>bi</m:t>
            </m:r>
            <m:sSub>
              <m:sSubPr>
                <m:ctrlPr>
                  <w:rPr>
                    <w:rFonts w:ascii="Cambria Math" w:hAnsi="Cambria Math"/>
                    <w:lang w:eastAsia="en-US"/>
                  </w:rPr>
                </m:ctrlPr>
              </m:sSubPr>
              <m:e>
                <m:r>
                  <w:rPr>
                    <w:rFonts w:ascii="Cambria Math" w:hAnsi="Cambria Math"/>
                    <w:lang w:eastAsia="en-US"/>
                  </w:rPr>
                  <m:t>n</m:t>
                </m:r>
              </m:e>
              <m:sub>
                <m:r>
                  <w:rPr>
                    <w:rFonts w:ascii="Cambria Math" w:hAnsi="Cambria Math"/>
                    <w:lang w:eastAsia="en-US"/>
                  </w:rPr>
                  <m:t>i</m:t>
                </m:r>
              </m:sub>
            </m:sSub>
          </m:sub>
        </m:sSub>
        <m:r>
          <m:rPr>
            <m:sty m:val="p"/>
          </m:rPr>
          <w:rPr>
            <w:rFonts w:ascii="Cambria Math" w:hAnsi="Cambria Math"/>
            <w:lang w:eastAsia="en-US"/>
          </w:rPr>
          <m:t>=</m:t>
        </m:r>
        <m:r>
          <w:rPr>
            <w:rFonts w:ascii="Cambria Math" w:hAnsi="Cambria Math"/>
            <w:lang w:eastAsia="en-US"/>
          </w:rPr>
          <m:t>p</m:t>
        </m:r>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x</m:t>
            </m:r>
          </m:e>
          <m:sub>
            <m:r>
              <w:rPr>
                <w:rFonts w:ascii="Cambria Math" w:hAnsi="Cambria Math"/>
                <w:lang w:eastAsia="en-US"/>
              </w:rPr>
              <m:t>i</m:t>
            </m:r>
          </m:sub>
        </m:sSub>
        <m:r>
          <m:rPr>
            <m:sty m:val="p"/>
          </m:rPr>
          <w:rPr>
            <w:rFonts w:ascii="Cambria Math" w:hAnsi="Cambria Math"/>
            <w:lang w:eastAsia="en-US"/>
          </w:rPr>
          <m:t>)</m:t>
        </m:r>
      </m:oMath>
      <w:r w:rsidR="00E23F0B" w:rsidRPr="00C06EBA">
        <w:rPr>
          <w:noProof/>
        </w:rPr>
        <w:t xml:space="preserve"> </w:t>
      </w:r>
    </w:p>
    <w:p w14:paraId="4284B9F2" w14:textId="1EE7D982" w:rsidR="00AB08E7" w:rsidRPr="00C06EBA" w:rsidRDefault="00AB08E7" w:rsidP="00DC215C">
      <w:pPr>
        <w:rPr>
          <w:lang w:eastAsia="en-US"/>
        </w:rPr>
      </w:pPr>
      <w:r w:rsidRPr="00C06EBA">
        <w:rPr>
          <w:lang w:eastAsia="en-US"/>
        </w:rPr>
        <w:t xml:space="preserve">- random number r. </w:t>
      </w:r>
    </w:p>
    <w:p w14:paraId="50AA2E96" w14:textId="77777777" w:rsidR="008B5E8B" w:rsidRDefault="00AB08E7" w:rsidP="00DC215C">
      <w:pPr>
        <w:rPr>
          <w:b/>
          <w:bCs/>
          <w:lang w:eastAsia="en-US"/>
        </w:rPr>
      </w:pPr>
      <w:r w:rsidRPr="00C06EBA">
        <w:rPr>
          <w:lang w:eastAsia="en-US"/>
        </w:rPr>
        <w:t xml:space="preserve">- select all bins that contain </w:t>
      </w:r>
      <m:oMath>
        <m:d>
          <m:dPr>
            <m:ctrlPr>
              <w:rPr>
                <w:rFonts w:ascii="Cambria Math" w:hAnsi="Cambria Math"/>
                <w:i/>
                <w:lang w:eastAsia="en-US"/>
              </w:rPr>
            </m:ctrlPr>
          </m:dPr>
          <m:e>
            <m:r>
              <w:rPr>
                <w:rFonts w:ascii="Cambria Math" w:hAnsi="Cambria Math"/>
                <w:lang w:eastAsia="en-US"/>
              </w:rPr>
              <m:t>r +</m:t>
            </m:r>
            <m:f>
              <m:fPr>
                <m:ctrlPr>
                  <w:rPr>
                    <w:rFonts w:ascii="Cambria Math" w:hAnsi="Cambria Math"/>
                    <w:i/>
                    <w:lang w:eastAsia="en-US"/>
                  </w:rPr>
                </m:ctrlPr>
              </m:fPr>
              <m:num>
                <m:r>
                  <w:rPr>
                    <w:rFonts w:ascii="Cambria Math" w:hAnsi="Cambria Math"/>
                    <w:lang w:eastAsia="en-US"/>
                  </w:rPr>
                  <m:t>k</m:t>
                </m:r>
              </m:num>
              <m:den>
                <m:r>
                  <w:rPr>
                    <w:rFonts w:ascii="Cambria Math" w:hAnsi="Cambria Math"/>
                    <w:lang w:eastAsia="en-US"/>
                  </w:rPr>
                  <m:t>N</m:t>
                </m:r>
              </m:den>
            </m:f>
          </m:e>
        </m:d>
        <m:r>
          <w:rPr>
            <w:rFonts w:ascii="Cambria Math" w:hAnsi="Cambria Math"/>
            <w:lang w:eastAsia="en-US"/>
          </w:rPr>
          <m:t xml:space="preserve">mod 1  k = 0,1,2..N-1 </m:t>
        </m:r>
      </m:oMath>
      <w:r w:rsidR="00E23F0B" w:rsidRPr="00C06EBA">
        <w:rPr>
          <w:rFonts w:eastAsiaTheme="minorEastAsia"/>
          <w:lang w:eastAsia="en-US"/>
        </w:rPr>
        <w:t xml:space="preserve"> </w:t>
      </w:r>
      <w:r w:rsidRPr="00C06EBA">
        <w:rPr>
          <w:b/>
          <w:bCs/>
          <w:lang w:eastAsia="en-US"/>
        </w:rPr>
        <w:t>(N is number of sample)</w:t>
      </w:r>
    </w:p>
    <w:p w14:paraId="01CC424D" w14:textId="52C9B45D" w:rsidR="003B2359" w:rsidRPr="008B5E8B" w:rsidRDefault="003B2359" w:rsidP="00DC215C">
      <w:pPr>
        <w:rPr>
          <w:b/>
          <w:bCs/>
          <w:lang w:eastAsia="en-US"/>
        </w:rPr>
      </w:pPr>
      <w:r w:rsidRPr="00C06EBA">
        <w:rPr>
          <w:lang w:eastAsia="en-US"/>
        </w:rPr>
        <w:t>RWS have lower variance than SUS</w:t>
      </w:r>
    </w:p>
    <w:p w14:paraId="141837E7" w14:textId="77777777" w:rsidR="00AB08E7" w:rsidRPr="00C06EBA" w:rsidRDefault="00AB08E7" w:rsidP="00DC215C">
      <w:pPr>
        <w:rPr>
          <w:u w:color="353535"/>
        </w:rPr>
      </w:pPr>
    </w:p>
    <w:p w14:paraId="002547AE" w14:textId="2A5FF9A3" w:rsidR="00B325A0" w:rsidRPr="00C06EBA" w:rsidRDefault="00B325A0" w:rsidP="00DC215C">
      <w:pPr>
        <w:rPr>
          <w:u w:color="353535"/>
        </w:rPr>
      </w:pPr>
      <w:r w:rsidRPr="00C06EBA">
        <w:rPr>
          <w:noProof/>
          <w:u w:color="353535"/>
        </w:rPr>
        <w:drawing>
          <wp:anchor distT="0" distB="0" distL="114300" distR="114300" simplePos="0" relativeHeight="251660288" behindDoc="0" locked="0" layoutInCell="1" allowOverlap="1" wp14:anchorId="0F0FE18B" wp14:editId="64A71589">
            <wp:simplePos x="0" y="0"/>
            <wp:positionH relativeFrom="column">
              <wp:posOffset>5523865</wp:posOffset>
            </wp:positionH>
            <wp:positionV relativeFrom="paragraph">
              <wp:posOffset>250190</wp:posOffset>
            </wp:positionV>
            <wp:extent cx="1257935" cy="1257935"/>
            <wp:effectExtent l="0" t="0" r="12065" b="12065"/>
            <wp:wrapTight wrapText="bothSides">
              <wp:wrapPolygon edited="0">
                <wp:start x="0" y="0"/>
                <wp:lineTo x="0" y="21371"/>
                <wp:lineTo x="21371" y="21371"/>
                <wp:lineTo x="213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7 at 23.07.36.png"/>
                    <pic:cNvPicPr/>
                  </pic:nvPicPr>
                  <pic:blipFill rotWithShape="1">
                    <a:blip r:embed="rId9">
                      <a:extLst>
                        <a:ext uri="{28A0092B-C50C-407E-A947-70E740481C1C}">
                          <a14:useLocalDpi xmlns:a14="http://schemas.microsoft.com/office/drawing/2010/main" val="0"/>
                        </a:ext>
                      </a:extLst>
                    </a:blip>
                    <a:srcRect l="11534" t="14352"/>
                    <a:stretch/>
                  </pic:blipFill>
                  <pic:spPr bwMode="auto">
                    <a:xfrm>
                      <a:off x="0" y="0"/>
                      <a:ext cx="1257935" cy="125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6EBA">
        <w:rPr>
          <w:u w:color="353535"/>
        </w:rPr>
        <w:t xml:space="preserve">EXAMPLE:  </w:t>
      </w:r>
      <m:oMath>
        <m:r>
          <w:rPr>
            <w:rFonts w:ascii="Cambria Math" w:hAnsi="Cambria Math"/>
            <w:lang w:eastAsia="en-US"/>
          </w:rPr>
          <m:t>p</m:t>
        </m:r>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1</m:t>
                </m:r>
              </m:sub>
            </m:sSub>
            <m:r>
              <m:rPr>
                <m:sty m:val="p"/>
              </m:rPr>
              <w:rPr>
                <w:rFonts w:ascii="Cambria Math" w:hAnsi="Cambria Math"/>
                <w:lang w:eastAsia="en-US"/>
              </w:rPr>
              <m:t>)=0.9,</m:t>
            </m:r>
            <m:sSub>
              <m:sSubPr>
                <m:ctrlPr>
                  <w:rPr>
                    <w:rFonts w:ascii="Cambria Math" w:hAnsi="Cambria Math"/>
                    <w:lang w:eastAsia="en-US"/>
                  </w:rPr>
                </m:ctrlPr>
              </m:sSubPr>
              <m:e>
                <m:r>
                  <w:rPr>
                    <w:rFonts w:ascii="Cambria Math" w:hAnsi="Cambria Math"/>
                    <w:lang w:eastAsia="en-US"/>
                  </w:rPr>
                  <m:t>p</m:t>
                </m:r>
                <m:r>
                  <m:rPr>
                    <m:sty m:val="p"/>
                  </m:rPr>
                  <w:rPr>
                    <w:rFonts w:ascii="Cambria Math" w:hAnsi="Cambria Math"/>
                    <w:lang w:eastAsia="en-US"/>
                  </w:rPr>
                  <m:t>(</m:t>
                </m:r>
                <m:r>
                  <w:rPr>
                    <w:rFonts w:ascii="Cambria Math" w:hAnsi="Cambria Math"/>
                    <w:lang w:eastAsia="en-US"/>
                  </w:rPr>
                  <m:t>x</m:t>
                </m:r>
              </m:e>
              <m:sub>
                <m:r>
                  <m:rPr>
                    <m:sty m:val="p"/>
                  </m:rPr>
                  <w:rPr>
                    <w:rFonts w:ascii="Cambria Math" w:hAnsi="Cambria Math"/>
                    <w:lang w:eastAsia="en-US"/>
                  </w:rPr>
                  <m:t>2</m:t>
                </m:r>
              </m:sub>
            </m:sSub>
          </m:e>
        </m:d>
        <m:r>
          <m:rPr>
            <m:sty m:val="p"/>
          </m:rPr>
          <w:rPr>
            <w:rFonts w:ascii="Cambria Math" w:eastAsiaTheme="minorEastAsia" w:hAnsi="Cambria Math"/>
            <w:lang w:eastAsia="en-US"/>
          </w:rPr>
          <m:t>=0.1</m:t>
        </m:r>
      </m:oMath>
    </w:p>
    <w:tbl>
      <w:tblPr>
        <w:tblStyle w:val="TableGrid"/>
        <w:tblW w:w="8359" w:type="dxa"/>
        <w:tblLook w:val="04A0" w:firstRow="1" w:lastRow="0" w:firstColumn="1" w:lastColumn="0" w:noHBand="0" w:noVBand="1"/>
      </w:tblPr>
      <w:tblGrid>
        <w:gridCol w:w="988"/>
        <w:gridCol w:w="1458"/>
        <w:gridCol w:w="5913"/>
      </w:tblGrid>
      <w:tr w:rsidR="0061164C" w:rsidRPr="00C06EBA" w14:paraId="4CBB6554" w14:textId="77777777" w:rsidTr="00BC3EC3">
        <w:tc>
          <w:tcPr>
            <w:tcW w:w="988" w:type="dxa"/>
          </w:tcPr>
          <w:p w14:paraId="313B8F84" w14:textId="6109F6BD" w:rsidR="00B325A0" w:rsidRPr="00C06EBA" w:rsidRDefault="00B325A0" w:rsidP="00DC215C">
            <w:pPr>
              <w:rPr>
                <w:u w:color="353535"/>
              </w:rPr>
            </w:pPr>
          </w:p>
        </w:tc>
        <w:tc>
          <w:tcPr>
            <w:tcW w:w="1458" w:type="dxa"/>
          </w:tcPr>
          <w:p w14:paraId="54FD825C" w14:textId="77777777" w:rsidR="00B325A0" w:rsidRPr="00C06EBA" w:rsidRDefault="00B325A0" w:rsidP="00DC215C">
            <w:pPr>
              <w:rPr>
                <w:u w:color="353535"/>
              </w:rPr>
            </w:pPr>
            <w:r w:rsidRPr="00C06EBA">
              <w:rPr>
                <w:u w:color="353535"/>
              </w:rPr>
              <w:t>RWS</w:t>
            </w:r>
          </w:p>
        </w:tc>
        <w:tc>
          <w:tcPr>
            <w:tcW w:w="5913" w:type="dxa"/>
          </w:tcPr>
          <w:p w14:paraId="1C7EEF9F" w14:textId="77777777" w:rsidR="00B325A0" w:rsidRPr="00C06EBA" w:rsidRDefault="00B325A0" w:rsidP="00DC215C">
            <w:pPr>
              <w:rPr>
                <w:u w:color="353535"/>
              </w:rPr>
            </w:pPr>
            <w:r w:rsidRPr="00C06EBA">
              <w:rPr>
                <w:u w:color="353535"/>
              </w:rPr>
              <w:t>SUS</w:t>
            </w:r>
            <w:r w:rsidR="00BC3EC3" w:rsidRPr="00C06EBA">
              <w:rPr>
                <w:u w:color="353535"/>
              </w:rPr>
              <w:t xml:space="preserve"> ( in </w:t>
            </w:r>
            <w:r w:rsidRPr="00C06EBA">
              <w:rPr>
                <w:u w:color="353535"/>
              </w:rPr>
              <w:t>10 samples,</w:t>
            </w:r>
            <w:r w:rsidR="00BC3EC3" w:rsidRPr="00C06EBA">
              <w:rPr>
                <w:u w:color="353535"/>
              </w:rPr>
              <w:t xml:space="preserve"> so 9 samples are x1 and 1 sample is</w:t>
            </w:r>
            <w:r w:rsidRPr="00C06EBA">
              <w:rPr>
                <w:u w:color="353535"/>
              </w:rPr>
              <w:t xml:space="preserve"> x2 </w:t>
            </w:r>
          </w:p>
        </w:tc>
      </w:tr>
      <w:tr w:rsidR="0061164C" w:rsidRPr="00C06EBA" w14:paraId="19B4081D" w14:textId="77777777" w:rsidTr="00BC3EC3">
        <w:tc>
          <w:tcPr>
            <w:tcW w:w="988" w:type="dxa"/>
          </w:tcPr>
          <w:p w14:paraId="4C2B14B1" w14:textId="77777777" w:rsidR="00B325A0" w:rsidRPr="00C06EBA" w:rsidRDefault="007F3435" w:rsidP="00DC215C">
            <w:pPr>
              <w:rPr>
                <w:u w:color="353535"/>
              </w:rPr>
            </w:pPr>
            <m:oMathPara>
              <m:oMath>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1</m:t>
                        </m:r>
                      </m:sub>
                    </m:sSub>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1</m:t>
                        </m:r>
                      </m:sub>
                    </m:sSub>
                  </m:e>
                </m:d>
              </m:oMath>
            </m:oMathPara>
          </w:p>
        </w:tc>
        <w:tc>
          <w:tcPr>
            <w:tcW w:w="1458" w:type="dxa"/>
          </w:tcPr>
          <w:p w14:paraId="2BC5A797" w14:textId="77777777" w:rsidR="00B325A0" w:rsidRPr="00C06EBA" w:rsidRDefault="00B325A0" w:rsidP="00DC215C">
            <w:pPr>
              <w:rPr>
                <w:u w:color="353535"/>
              </w:rPr>
            </w:pPr>
            <m:oMathPara>
              <m:oMath>
                <m:r>
                  <m:rPr>
                    <m:sty m:val="p"/>
                  </m:rPr>
                  <w:rPr>
                    <w:rFonts w:ascii="Cambria Math" w:hAnsi="Cambria Math"/>
                    <w:u w:color="353535"/>
                  </w:rPr>
                  <m:t>0.9*0.9=0.81</m:t>
                </m:r>
              </m:oMath>
            </m:oMathPara>
          </w:p>
        </w:tc>
        <w:tc>
          <w:tcPr>
            <w:tcW w:w="5913" w:type="dxa"/>
          </w:tcPr>
          <w:p w14:paraId="58BB04CD" w14:textId="77777777" w:rsidR="00B325A0" w:rsidRPr="00C06EBA" w:rsidRDefault="007F3435" w:rsidP="00DC215C">
            <w:pPr>
              <w:rPr>
                <w:u w:color="353535"/>
              </w:rPr>
            </w:pPr>
            <m:oMathPara>
              <m:oMath>
                <m:f>
                  <m:fPr>
                    <m:ctrlPr>
                      <w:rPr>
                        <w:rFonts w:ascii="Cambria Math" w:hAnsi="Cambria Math"/>
                        <w:u w:color="353535"/>
                      </w:rPr>
                    </m:ctrlPr>
                  </m:fPr>
                  <m:num>
                    <m:sSubSup>
                      <m:sSubSupPr>
                        <m:ctrlPr>
                          <w:rPr>
                            <w:rFonts w:ascii="Cambria Math" w:hAnsi="Cambria Math"/>
                            <w:u w:color="353535"/>
                          </w:rPr>
                        </m:ctrlPr>
                      </m:sSubSupPr>
                      <m:e>
                        <m:r>
                          <w:rPr>
                            <w:rFonts w:ascii="Cambria Math" w:hAnsi="Cambria Math"/>
                            <w:u w:color="353535"/>
                          </w:rPr>
                          <m:t>C</m:t>
                        </m:r>
                      </m:e>
                      <m:sub>
                        <m:r>
                          <m:rPr>
                            <m:sty m:val="p"/>
                          </m:rPr>
                          <w:rPr>
                            <w:rFonts w:ascii="Cambria Math" w:hAnsi="Cambria Math"/>
                            <w:u w:color="353535"/>
                          </w:rPr>
                          <m:t>2</m:t>
                        </m:r>
                      </m:sub>
                      <m:sup>
                        <m:r>
                          <m:rPr>
                            <m:sty m:val="p"/>
                          </m:rPr>
                          <w:rPr>
                            <w:rFonts w:ascii="Cambria Math" w:hAnsi="Cambria Math"/>
                            <w:u w:color="353535"/>
                          </w:rPr>
                          <m:t>9</m:t>
                        </m:r>
                      </m:sup>
                    </m:sSubSup>
                  </m:num>
                  <m:den>
                    <m:sSubSup>
                      <m:sSubSupPr>
                        <m:ctrlPr>
                          <w:rPr>
                            <w:rFonts w:ascii="Cambria Math" w:hAnsi="Cambria Math"/>
                            <w:u w:color="353535"/>
                          </w:rPr>
                        </m:ctrlPr>
                      </m:sSubSupPr>
                      <m:e>
                        <m:r>
                          <w:rPr>
                            <w:rFonts w:ascii="Cambria Math" w:hAnsi="Cambria Math"/>
                            <w:u w:color="353535"/>
                          </w:rPr>
                          <m:t>C</m:t>
                        </m:r>
                      </m:e>
                      <m:sub>
                        <m:r>
                          <m:rPr>
                            <m:sty m:val="p"/>
                          </m:rPr>
                          <w:rPr>
                            <w:rFonts w:ascii="Cambria Math" w:hAnsi="Cambria Math"/>
                            <w:u w:color="353535"/>
                          </w:rPr>
                          <m:t>2</m:t>
                        </m:r>
                      </m:sub>
                      <m:sup>
                        <m:r>
                          <m:rPr>
                            <m:sty m:val="p"/>
                          </m:rPr>
                          <w:rPr>
                            <w:rFonts w:ascii="Cambria Math" w:hAnsi="Cambria Math"/>
                            <w:u w:color="353535"/>
                          </w:rPr>
                          <m:t>10</m:t>
                        </m:r>
                      </m:sup>
                    </m:sSubSup>
                  </m:den>
                </m:f>
                <m:r>
                  <m:rPr>
                    <m:sty m:val="p"/>
                  </m:rPr>
                  <w:rPr>
                    <w:rFonts w:ascii="Cambria Math" w:eastAsiaTheme="minorEastAsia" w:hAnsi="Cambria Math"/>
                    <w:u w:color="353535"/>
                  </w:rPr>
                  <m:t>=0.8</m:t>
                </m:r>
              </m:oMath>
            </m:oMathPara>
          </w:p>
        </w:tc>
      </w:tr>
      <w:tr w:rsidR="00BC3EC3" w:rsidRPr="00C06EBA" w14:paraId="1BEBD6DE" w14:textId="77777777" w:rsidTr="00BC3EC3">
        <w:tc>
          <w:tcPr>
            <w:tcW w:w="988" w:type="dxa"/>
          </w:tcPr>
          <w:p w14:paraId="2AA7F9A2" w14:textId="77777777" w:rsidR="00B325A0" w:rsidRPr="00C06EBA" w:rsidRDefault="007F3435" w:rsidP="00DC215C">
            <w:pPr>
              <w:rPr>
                <w:rFonts w:eastAsia="Calibri"/>
                <w:lang w:eastAsia="en-US"/>
              </w:rPr>
            </w:pPr>
            <m:oMathPara>
              <m:oMath>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1</m:t>
                        </m:r>
                      </m:sub>
                    </m:sSub>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2</m:t>
                        </m:r>
                      </m:sub>
                    </m:sSub>
                  </m:e>
                </m:d>
              </m:oMath>
            </m:oMathPara>
          </w:p>
        </w:tc>
        <w:tc>
          <w:tcPr>
            <w:tcW w:w="1458" w:type="dxa"/>
          </w:tcPr>
          <w:p w14:paraId="09207F11" w14:textId="77777777" w:rsidR="00B325A0" w:rsidRPr="00C06EBA" w:rsidRDefault="00B325A0" w:rsidP="00DC215C">
            <w:pPr>
              <w:rPr>
                <w:u w:color="353535"/>
              </w:rPr>
            </w:pPr>
            <m:oMathPara>
              <m:oMath>
                <m:r>
                  <m:rPr>
                    <m:sty m:val="p"/>
                  </m:rPr>
                  <w:rPr>
                    <w:rFonts w:ascii="Cambria Math" w:hAnsi="Cambria Math"/>
                    <w:u w:color="353535"/>
                  </w:rPr>
                  <m:t>0.9*0.1=0.09</m:t>
                </m:r>
              </m:oMath>
            </m:oMathPara>
          </w:p>
        </w:tc>
        <w:tc>
          <w:tcPr>
            <w:tcW w:w="5913" w:type="dxa"/>
          </w:tcPr>
          <w:p w14:paraId="3EB76008" w14:textId="77777777" w:rsidR="00B325A0" w:rsidRPr="00C06EBA" w:rsidRDefault="007F3435" w:rsidP="00DC215C">
            <w:pPr>
              <w:rPr>
                <w:u w:color="353535"/>
              </w:rPr>
            </w:pPr>
            <m:oMathPara>
              <m:oMath>
                <m:f>
                  <m:fPr>
                    <m:ctrlPr>
                      <w:rPr>
                        <w:rFonts w:ascii="Cambria Math" w:hAnsi="Cambria Math"/>
                        <w:u w:color="353535"/>
                      </w:rPr>
                    </m:ctrlPr>
                  </m:fPr>
                  <m:num>
                    <m:r>
                      <m:rPr>
                        <m:sty m:val="p"/>
                      </m:rPr>
                      <w:rPr>
                        <w:rFonts w:ascii="Cambria Math" w:hAnsi="Cambria Math"/>
                        <w:u w:color="353535"/>
                      </w:rPr>
                      <m:t xml:space="preserve">9*1 </m:t>
                    </m:r>
                  </m:num>
                  <m:den>
                    <m:sSubSup>
                      <m:sSubSupPr>
                        <m:ctrlPr>
                          <w:rPr>
                            <w:rFonts w:ascii="Cambria Math" w:hAnsi="Cambria Math"/>
                            <w:u w:color="353535"/>
                          </w:rPr>
                        </m:ctrlPr>
                      </m:sSubSupPr>
                      <m:e>
                        <m:r>
                          <w:rPr>
                            <w:rFonts w:ascii="Cambria Math" w:hAnsi="Cambria Math"/>
                            <w:u w:color="353535"/>
                          </w:rPr>
                          <m:t>C</m:t>
                        </m:r>
                      </m:e>
                      <m:sub>
                        <m:r>
                          <m:rPr>
                            <m:sty m:val="p"/>
                          </m:rPr>
                          <w:rPr>
                            <w:rFonts w:ascii="Cambria Math" w:hAnsi="Cambria Math"/>
                            <w:u w:color="353535"/>
                          </w:rPr>
                          <m:t>2</m:t>
                        </m:r>
                      </m:sub>
                      <m:sup>
                        <m:r>
                          <m:rPr>
                            <m:sty m:val="p"/>
                          </m:rPr>
                          <w:rPr>
                            <w:rFonts w:ascii="Cambria Math" w:hAnsi="Cambria Math"/>
                            <w:u w:color="353535"/>
                          </w:rPr>
                          <m:t>10</m:t>
                        </m:r>
                      </m:sup>
                    </m:sSubSup>
                  </m:den>
                </m:f>
                <m:r>
                  <m:rPr>
                    <m:sty m:val="p"/>
                  </m:rPr>
                  <w:rPr>
                    <w:rFonts w:ascii="Cambria Math" w:hAnsi="Cambria Math"/>
                    <w:u w:color="353535"/>
                  </w:rPr>
                  <m:t>=0.1 (</m:t>
                </m:r>
                <m:r>
                  <w:rPr>
                    <w:rFonts w:ascii="Cambria Math" w:hAnsi="Cambria Math"/>
                    <w:u w:color="353535"/>
                  </w:rPr>
                  <m:t>numbers</m:t>
                </m:r>
                <m:r>
                  <m:rPr>
                    <m:sty m:val="p"/>
                  </m:rPr>
                  <w:rPr>
                    <w:rFonts w:ascii="Cambria Math" w:hAnsi="Cambria Math"/>
                    <w:u w:color="353535"/>
                  </w:rPr>
                  <m:t xml:space="preserve"> </m:t>
                </m:r>
                <m:r>
                  <w:rPr>
                    <w:rFonts w:ascii="Cambria Math" w:hAnsi="Cambria Math"/>
                    <w:u w:color="353535"/>
                  </w:rPr>
                  <m:t>of</m:t>
                </m:r>
                <m:r>
                  <m:rPr>
                    <m:sty m:val="p"/>
                  </m:rPr>
                  <w:rPr>
                    <w:rFonts w:ascii="Cambria Math" w:hAnsi="Cambria Math"/>
                    <w:u w:color="353535"/>
                  </w:rPr>
                  <m:t xml:space="preserve"> </m:t>
                </m:r>
                <m:r>
                  <w:rPr>
                    <w:rFonts w:ascii="Cambria Math" w:hAnsi="Cambria Math"/>
                    <w:u w:color="353535"/>
                  </w:rPr>
                  <m:t>way</m:t>
                </m:r>
                <m:r>
                  <m:rPr>
                    <m:sty m:val="p"/>
                  </m:rPr>
                  <w:rPr>
                    <w:rFonts w:ascii="Cambria Math" w:hAnsi="Cambria Math"/>
                    <w:u w:color="353535"/>
                  </w:rPr>
                  <m:t xml:space="preserve"> </m:t>
                </m:r>
                <m:r>
                  <w:rPr>
                    <w:rFonts w:ascii="Cambria Math" w:hAnsi="Cambria Math"/>
                    <w:u w:color="353535"/>
                  </w:rPr>
                  <m:t>to</m:t>
                </m:r>
                <m:r>
                  <m:rPr>
                    <m:sty m:val="p"/>
                  </m:rPr>
                  <w:rPr>
                    <w:rFonts w:ascii="Cambria Math" w:hAnsi="Cambria Math"/>
                    <w:u w:color="353535"/>
                  </w:rPr>
                  <m:t xml:space="preserve"> </m:t>
                </m:r>
                <m:r>
                  <w:rPr>
                    <w:rFonts w:ascii="Cambria Math" w:hAnsi="Cambria Math"/>
                    <w:u w:color="353535"/>
                  </w:rPr>
                  <m:t>choose</m:t>
                </m:r>
                <m:r>
                  <m:rPr>
                    <m:sty m:val="p"/>
                  </m:rPr>
                  <w:rPr>
                    <w:rFonts w:ascii="Cambria Math" w:hAnsi="Cambria Math"/>
                    <w:u w:color="353535"/>
                  </w:rPr>
                  <m:t xml:space="preserve"> </m:t>
                </m:r>
                <m:r>
                  <w:rPr>
                    <w:rFonts w:ascii="Cambria Math" w:hAnsi="Cambria Math"/>
                    <w:u w:color="353535"/>
                  </w:rPr>
                  <m:t>first</m:t>
                </m:r>
                <m:r>
                  <m:rPr>
                    <m:sty m:val="p"/>
                  </m:rPr>
                  <w:rPr>
                    <w:rFonts w:ascii="Cambria Math" w:hAnsi="Cambria Math"/>
                    <w:u w:color="353535"/>
                  </w:rPr>
                  <m:t xml:space="preserve"> </m:t>
                </m:r>
                <m:r>
                  <w:rPr>
                    <w:rFonts w:ascii="Cambria Math" w:hAnsi="Cambria Math"/>
                    <w:u w:color="353535"/>
                  </w:rPr>
                  <m:t>and</m:t>
                </m:r>
                <m:r>
                  <m:rPr>
                    <m:sty m:val="p"/>
                  </m:rPr>
                  <w:rPr>
                    <w:rFonts w:ascii="Cambria Math" w:hAnsi="Cambria Math"/>
                    <w:u w:color="353535"/>
                  </w:rPr>
                  <m:t xml:space="preserve"> </m:t>
                </m:r>
                <m:r>
                  <w:rPr>
                    <w:rFonts w:ascii="Cambria Math" w:hAnsi="Cambria Math"/>
                    <w:u w:color="353535"/>
                  </w:rPr>
                  <m:t>second</m:t>
                </m:r>
                <m:r>
                  <m:rPr>
                    <m:sty m:val="p"/>
                  </m:rPr>
                  <w:rPr>
                    <w:rFonts w:ascii="Cambria Math" w:hAnsi="Cambria Math"/>
                    <w:u w:color="353535"/>
                  </w:rPr>
                  <m:t xml:space="preserve"> </m:t>
                </m:r>
                <m:r>
                  <w:rPr>
                    <w:rFonts w:ascii="Cambria Math" w:hAnsi="Cambria Math"/>
                    <w:u w:color="353535"/>
                  </w:rPr>
                  <m:t>element</m:t>
                </m:r>
                <m:r>
                  <m:rPr>
                    <m:sty m:val="p"/>
                  </m:rPr>
                  <w:rPr>
                    <w:rFonts w:ascii="Cambria Math" w:hAnsi="Cambria Math"/>
                    <w:u w:color="353535"/>
                  </w:rPr>
                  <m:t>)</m:t>
                </m:r>
              </m:oMath>
            </m:oMathPara>
          </w:p>
        </w:tc>
      </w:tr>
      <w:tr w:rsidR="00BC3EC3" w:rsidRPr="00C06EBA" w14:paraId="281BC7E3" w14:textId="77777777" w:rsidTr="00BC3EC3">
        <w:tc>
          <w:tcPr>
            <w:tcW w:w="988" w:type="dxa"/>
          </w:tcPr>
          <w:p w14:paraId="419ED2D2" w14:textId="77777777" w:rsidR="00B325A0" w:rsidRPr="00C06EBA" w:rsidRDefault="007F3435" w:rsidP="00DC215C">
            <w:pPr>
              <w:rPr>
                <w:rFonts w:eastAsia="Calibri"/>
                <w:lang w:eastAsia="en-US"/>
              </w:rPr>
            </w:pPr>
            <m:oMathPara>
              <m:oMath>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2</m:t>
                        </m:r>
                      </m:sub>
                    </m:sSub>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1</m:t>
                        </m:r>
                      </m:sub>
                    </m:sSub>
                  </m:e>
                </m:d>
              </m:oMath>
            </m:oMathPara>
          </w:p>
        </w:tc>
        <w:tc>
          <w:tcPr>
            <w:tcW w:w="1458" w:type="dxa"/>
          </w:tcPr>
          <w:p w14:paraId="050AA9C5" w14:textId="77777777" w:rsidR="00B325A0" w:rsidRPr="00C06EBA" w:rsidRDefault="00B325A0" w:rsidP="00DC215C">
            <w:pPr>
              <w:rPr>
                <w:u w:color="353535"/>
              </w:rPr>
            </w:pPr>
            <m:oMathPara>
              <m:oMath>
                <m:r>
                  <m:rPr>
                    <m:sty m:val="p"/>
                  </m:rPr>
                  <w:rPr>
                    <w:rFonts w:ascii="Cambria Math" w:hAnsi="Cambria Math"/>
                    <w:u w:color="353535"/>
                  </w:rPr>
                  <m:t>0.9*0.1=0.09</m:t>
                </m:r>
              </m:oMath>
            </m:oMathPara>
          </w:p>
        </w:tc>
        <w:tc>
          <w:tcPr>
            <w:tcW w:w="5913" w:type="dxa"/>
          </w:tcPr>
          <w:p w14:paraId="051F9820" w14:textId="77777777" w:rsidR="00B325A0" w:rsidRPr="00C06EBA" w:rsidRDefault="007F3435" w:rsidP="00DC215C">
            <w:pPr>
              <w:rPr>
                <w:u w:color="353535"/>
              </w:rPr>
            </w:pPr>
            <m:oMathPara>
              <m:oMath>
                <m:f>
                  <m:fPr>
                    <m:ctrlPr>
                      <w:rPr>
                        <w:rFonts w:ascii="Cambria Math" w:hAnsi="Cambria Math"/>
                        <w:u w:color="353535"/>
                      </w:rPr>
                    </m:ctrlPr>
                  </m:fPr>
                  <m:num>
                    <m:r>
                      <m:rPr>
                        <m:sty m:val="p"/>
                      </m:rPr>
                      <w:rPr>
                        <w:rFonts w:ascii="Cambria Math" w:hAnsi="Cambria Math"/>
                        <w:u w:color="353535"/>
                      </w:rPr>
                      <m:t>1*9</m:t>
                    </m:r>
                  </m:num>
                  <m:den>
                    <m:sSubSup>
                      <m:sSubSupPr>
                        <m:ctrlPr>
                          <w:rPr>
                            <w:rFonts w:ascii="Cambria Math" w:hAnsi="Cambria Math"/>
                            <w:u w:color="353535"/>
                          </w:rPr>
                        </m:ctrlPr>
                      </m:sSubSupPr>
                      <m:e>
                        <m:r>
                          <w:rPr>
                            <w:rFonts w:ascii="Cambria Math" w:hAnsi="Cambria Math"/>
                            <w:u w:color="353535"/>
                          </w:rPr>
                          <m:t>C</m:t>
                        </m:r>
                      </m:e>
                      <m:sub>
                        <m:r>
                          <m:rPr>
                            <m:sty m:val="p"/>
                          </m:rPr>
                          <w:rPr>
                            <w:rFonts w:ascii="Cambria Math" w:hAnsi="Cambria Math"/>
                            <w:u w:color="353535"/>
                          </w:rPr>
                          <m:t>2</m:t>
                        </m:r>
                      </m:sub>
                      <m:sup>
                        <m:r>
                          <m:rPr>
                            <m:sty m:val="p"/>
                          </m:rPr>
                          <w:rPr>
                            <w:rFonts w:ascii="Cambria Math" w:hAnsi="Cambria Math"/>
                            <w:u w:color="353535"/>
                          </w:rPr>
                          <m:t>10</m:t>
                        </m:r>
                      </m:sup>
                    </m:sSubSup>
                  </m:den>
                </m:f>
                <m:r>
                  <m:rPr>
                    <m:sty m:val="p"/>
                  </m:rPr>
                  <w:rPr>
                    <w:rFonts w:ascii="Cambria Math" w:hAnsi="Cambria Math"/>
                    <w:u w:color="353535"/>
                  </w:rPr>
                  <m:t>=0.1(</m:t>
                </m:r>
                <m:r>
                  <w:rPr>
                    <w:rFonts w:ascii="Cambria Math" w:hAnsi="Cambria Math"/>
                    <w:u w:color="353535"/>
                  </w:rPr>
                  <m:t>numbers</m:t>
                </m:r>
                <m:r>
                  <m:rPr>
                    <m:sty m:val="p"/>
                  </m:rPr>
                  <w:rPr>
                    <w:rFonts w:ascii="Cambria Math" w:hAnsi="Cambria Math"/>
                    <w:u w:color="353535"/>
                  </w:rPr>
                  <m:t xml:space="preserve"> </m:t>
                </m:r>
                <m:r>
                  <w:rPr>
                    <w:rFonts w:ascii="Cambria Math" w:hAnsi="Cambria Math"/>
                    <w:u w:color="353535"/>
                  </w:rPr>
                  <m:t>of</m:t>
                </m:r>
                <m:r>
                  <m:rPr>
                    <m:sty m:val="p"/>
                  </m:rPr>
                  <w:rPr>
                    <w:rFonts w:ascii="Cambria Math" w:hAnsi="Cambria Math"/>
                    <w:u w:color="353535"/>
                  </w:rPr>
                  <m:t xml:space="preserve"> </m:t>
                </m:r>
                <m:r>
                  <w:rPr>
                    <w:rFonts w:ascii="Cambria Math" w:hAnsi="Cambria Math"/>
                    <w:u w:color="353535"/>
                  </w:rPr>
                  <m:t>way</m:t>
                </m:r>
                <m:r>
                  <m:rPr>
                    <m:sty m:val="p"/>
                  </m:rPr>
                  <w:rPr>
                    <w:rFonts w:ascii="Cambria Math" w:hAnsi="Cambria Math"/>
                    <w:u w:color="353535"/>
                  </w:rPr>
                  <m:t xml:space="preserve"> </m:t>
                </m:r>
                <m:r>
                  <w:rPr>
                    <w:rFonts w:ascii="Cambria Math" w:hAnsi="Cambria Math"/>
                    <w:u w:color="353535"/>
                  </w:rPr>
                  <m:t>to</m:t>
                </m:r>
                <m:r>
                  <m:rPr>
                    <m:sty m:val="p"/>
                  </m:rPr>
                  <w:rPr>
                    <w:rFonts w:ascii="Cambria Math" w:hAnsi="Cambria Math"/>
                    <w:u w:color="353535"/>
                  </w:rPr>
                  <m:t xml:space="preserve"> </m:t>
                </m:r>
                <m:r>
                  <w:rPr>
                    <w:rFonts w:ascii="Cambria Math" w:hAnsi="Cambria Math"/>
                    <w:u w:color="353535"/>
                  </w:rPr>
                  <m:t>choose</m:t>
                </m:r>
                <m:r>
                  <m:rPr>
                    <m:sty m:val="p"/>
                  </m:rPr>
                  <w:rPr>
                    <w:rFonts w:ascii="Cambria Math" w:hAnsi="Cambria Math"/>
                    <w:u w:color="353535"/>
                  </w:rPr>
                  <m:t xml:space="preserve"> </m:t>
                </m:r>
                <m:r>
                  <w:rPr>
                    <w:rFonts w:ascii="Cambria Math" w:hAnsi="Cambria Math"/>
                    <w:u w:color="353535"/>
                  </w:rPr>
                  <m:t>first</m:t>
                </m:r>
                <m:r>
                  <m:rPr>
                    <m:sty m:val="p"/>
                  </m:rPr>
                  <w:rPr>
                    <w:rFonts w:ascii="Cambria Math" w:hAnsi="Cambria Math"/>
                    <w:u w:color="353535"/>
                  </w:rPr>
                  <m:t xml:space="preserve"> </m:t>
                </m:r>
                <m:r>
                  <w:rPr>
                    <w:rFonts w:ascii="Cambria Math" w:hAnsi="Cambria Math"/>
                    <w:u w:color="353535"/>
                  </w:rPr>
                  <m:t>and</m:t>
                </m:r>
                <m:r>
                  <m:rPr>
                    <m:sty m:val="p"/>
                  </m:rPr>
                  <w:rPr>
                    <w:rFonts w:ascii="Cambria Math" w:hAnsi="Cambria Math"/>
                    <w:u w:color="353535"/>
                  </w:rPr>
                  <m:t xml:space="preserve"> </m:t>
                </m:r>
                <m:r>
                  <w:rPr>
                    <w:rFonts w:ascii="Cambria Math" w:hAnsi="Cambria Math"/>
                    <w:u w:color="353535"/>
                  </w:rPr>
                  <m:t>second</m:t>
                </m:r>
                <m:r>
                  <m:rPr>
                    <m:sty m:val="p"/>
                  </m:rPr>
                  <w:rPr>
                    <w:rFonts w:ascii="Cambria Math" w:hAnsi="Cambria Math"/>
                    <w:u w:color="353535"/>
                  </w:rPr>
                  <m:t xml:space="preserve"> </m:t>
                </m:r>
                <m:r>
                  <w:rPr>
                    <w:rFonts w:ascii="Cambria Math" w:hAnsi="Cambria Math"/>
                    <w:u w:color="353535"/>
                  </w:rPr>
                  <m:t>element</m:t>
                </m:r>
                <m:r>
                  <m:rPr>
                    <m:sty m:val="p"/>
                  </m:rPr>
                  <w:rPr>
                    <w:rFonts w:ascii="Cambria Math" w:hAnsi="Cambria Math"/>
                    <w:u w:color="353535"/>
                  </w:rPr>
                  <m:t>)</m:t>
                </m:r>
              </m:oMath>
            </m:oMathPara>
          </w:p>
        </w:tc>
      </w:tr>
      <w:tr w:rsidR="00BC3EC3" w:rsidRPr="00C06EBA" w14:paraId="329CB395" w14:textId="77777777" w:rsidTr="00BC3EC3">
        <w:trPr>
          <w:trHeight w:val="237"/>
        </w:trPr>
        <w:tc>
          <w:tcPr>
            <w:tcW w:w="988" w:type="dxa"/>
          </w:tcPr>
          <w:p w14:paraId="4CD01526" w14:textId="77777777" w:rsidR="00B325A0" w:rsidRPr="00C06EBA" w:rsidRDefault="007F3435" w:rsidP="00DC215C">
            <w:pPr>
              <w:rPr>
                <w:rFonts w:eastAsia="Calibri"/>
                <w:lang w:eastAsia="en-US"/>
              </w:rPr>
            </w:pPr>
            <m:oMathPara>
              <m:oMath>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2</m:t>
                        </m:r>
                      </m:sub>
                    </m:sSub>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x</m:t>
                        </m:r>
                      </m:e>
                      <m:sub>
                        <m:r>
                          <m:rPr>
                            <m:sty m:val="p"/>
                          </m:rPr>
                          <w:rPr>
                            <w:rFonts w:ascii="Cambria Math" w:hAnsi="Cambria Math"/>
                            <w:lang w:eastAsia="en-US"/>
                          </w:rPr>
                          <m:t>2</m:t>
                        </m:r>
                      </m:sub>
                    </m:sSub>
                  </m:e>
                </m:d>
              </m:oMath>
            </m:oMathPara>
          </w:p>
        </w:tc>
        <w:tc>
          <w:tcPr>
            <w:tcW w:w="1458" w:type="dxa"/>
          </w:tcPr>
          <w:p w14:paraId="65C829CB" w14:textId="77777777" w:rsidR="00B325A0" w:rsidRPr="00C06EBA" w:rsidRDefault="00B325A0" w:rsidP="00DC215C">
            <w:pPr>
              <w:rPr>
                <w:u w:color="353535"/>
              </w:rPr>
            </w:pPr>
            <m:oMathPara>
              <m:oMath>
                <m:r>
                  <m:rPr>
                    <m:sty m:val="p"/>
                  </m:rPr>
                  <w:rPr>
                    <w:rFonts w:ascii="Cambria Math" w:hAnsi="Cambria Math"/>
                    <w:u w:color="353535"/>
                  </w:rPr>
                  <m:t>0.1*0.1=0.01</m:t>
                </m:r>
              </m:oMath>
            </m:oMathPara>
          </w:p>
        </w:tc>
        <w:tc>
          <w:tcPr>
            <w:tcW w:w="5913" w:type="dxa"/>
          </w:tcPr>
          <w:p w14:paraId="4AF84C87" w14:textId="77777777" w:rsidR="00B325A0" w:rsidRPr="00C06EBA" w:rsidRDefault="007F3435" w:rsidP="00DC215C">
            <w:pPr>
              <w:rPr>
                <w:u w:color="353535"/>
              </w:rPr>
            </w:pPr>
            <m:oMathPara>
              <m:oMath>
                <m:f>
                  <m:fPr>
                    <m:ctrlPr>
                      <w:rPr>
                        <w:rFonts w:ascii="Cambria Math" w:hAnsi="Cambria Math"/>
                        <w:u w:color="353535"/>
                      </w:rPr>
                    </m:ctrlPr>
                  </m:fPr>
                  <m:num>
                    <m:sSubSup>
                      <m:sSubSupPr>
                        <m:ctrlPr>
                          <w:rPr>
                            <w:rFonts w:ascii="Cambria Math" w:hAnsi="Cambria Math"/>
                            <w:u w:color="353535"/>
                          </w:rPr>
                        </m:ctrlPr>
                      </m:sSubSupPr>
                      <m:e>
                        <m:r>
                          <w:rPr>
                            <w:rFonts w:ascii="Cambria Math" w:hAnsi="Cambria Math"/>
                            <w:u w:color="353535"/>
                          </w:rPr>
                          <m:t>C</m:t>
                        </m:r>
                      </m:e>
                      <m:sub>
                        <m:r>
                          <m:rPr>
                            <m:sty m:val="p"/>
                          </m:rPr>
                          <w:rPr>
                            <w:rFonts w:ascii="Cambria Math" w:hAnsi="Cambria Math"/>
                            <w:u w:color="353535"/>
                          </w:rPr>
                          <m:t>2</m:t>
                        </m:r>
                      </m:sub>
                      <m:sup>
                        <m:r>
                          <m:rPr>
                            <m:sty m:val="p"/>
                          </m:rPr>
                          <w:rPr>
                            <w:rFonts w:ascii="Cambria Math" w:hAnsi="Cambria Math"/>
                            <w:u w:color="353535"/>
                          </w:rPr>
                          <m:t>1</m:t>
                        </m:r>
                      </m:sup>
                    </m:sSubSup>
                  </m:num>
                  <m:den>
                    <m:sSubSup>
                      <m:sSubSupPr>
                        <m:ctrlPr>
                          <w:rPr>
                            <w:rFonts w:ascii="Cambria Math" w:hAnsi="Cambria Math"/>
                            <w:u w:color="353535"/>
                          </w:rPr>
                        </m:ctrlPr>
                      </m:sSubSupPr>
                      <m:e>
                        <m:r>
                          <w:rPr>
                            <w:rFonts w:ascii="Cambria Math" w:hAnsi="Cambria Math"/>
                            <w:u w:color="353535"/>
                          </w:rPr>
                          <m:t>C</m:t>
                        </m:r>
                      </m:e>
                      <m:sub>
                        <m:r>
                          <m:rPr>
                            <m:sty m:val="p"/>
                          </m:rPr>
                          <w:rPr>
                            <w:rFonts w:ascii="Cambria Math" w:hAnsi="Cambria Math"/>
                            <w:u w:color="353535"/>
                          </w:rPr>
                          <m:t>2</m:t>
                        </m:r>
                      </m:sub>
                      <m:sup>
                        <m:r>
                          <m:rPr>
                            <m:sty m:val="p"/>
                          </m:rPr>
                          <w:rPr>
                            <w:rFonts w:ascii="Cambria Math" w:hAnsi="Cambria Math"/>
                            <w:u w:color="353535"/>
                          </w:rPr>
                          <m:t>10</m:t>
                        </m:r>
                      </m:sup>
                    </m:sSubSup>
                  </m:den>
                </m:f>
                <m:r>
                  <m:rPr>
                    <m:sty m:val="p"/>
                  </m:rPr>
                  <w:rPr>
                    <w:rFonts w:ascii="Cambria Math" w:hAnsi="Cambria Math"/>
                    <w:u w:color="353535"/>
                  </w:rPr>
                  <m:t>=0</m:t>
                </m:r>
              </m:oMath>
            </m:oMathPara>
          </w:p>
        </w:tc>
      </w:tr>
    </w:tbl>
    <w:p w14:paraId="40A21B1E" w14:textId="77777777" w:rsidR="00B325A0" w:rsidRPr="00C06EBA" w:rsidRDefault="00B325A0" w:rsidP="00DC215C">
      <w:pPr>
        <w:rPr>
          <w:u w:color="353535"/>
        </w:rPr>
      </w:pPr>
    </w:p>
    <w:p w14:paraId="25F72C63" w14:textId="77777777" w:rsidR="00B325A0" w:rsidRPr="00C06EBA" w:rsidRDefault="00B325A0" w:rsidP="00DC215C">
      <w:pPr>
        <w:rPr>
          <w:u w:color="353535"/>
        </w:rPr>
      </w:pPr>
    </w:p>
    <w:p w14:paraId="166E8751" w14:textId="107873A3" w:rsidR="008F0EAF" w:rsidRPr="00220604" w:rsidRDefault="008B5E8B" w:rsidP="00DC215C">
      <w:pPr>
        <w:pStyle w:val="Heading3"/>
      </w:pPr>
      <w:r>
        <w:t xml:space="preserve">** REMIND: </w:t>
      </w:r>
      <w:r w:rsidR="00650A50">
        <w:t>Probabilistic sampling problem</w:t>
      </w:r>
    </w:p>
    <w:p w14:paraId="2949EE7E" w14:textId="6494CA68" w:rsidR="000701CE" w:rsidRPr="00E01452" w:rsidRDefault="000701CE" w:rsidP="00DC215C">
      <w:pPr>
        <w:pStyle w:val="ListParagraph"/>
        <w:numPr>
          <w:ilvl w:val="0"/>
          <w:numId w:val="4"/>
        </w:numPr>
      </w:pPr>
      <w:r w:rsidRPr="00E01452">
        <w:t>selection pressure (</w:t>
      </w:r>
      <w:r w:rsidRPr="00E01452">
        <w:rPr>
          <w:b/>
        </w:rPr>
        <w:t>measurement</w:t>
      </w:r>
      <w:r w:rsidR="00E01452" w:rsidRPr="00E01452">
        <w:rPr>
          <w:b/>
        </w:rPr>
        <w:t>)</w:t>
      </w:r>
      <w:r w:rsidR="00220604" w:rsidRPr="00E01452">
        <w:t xml:space="preserve">: criteria for the selection function to have </w:t>
      </w:r>
      <w:r w:rsidR="00220604" w:rsidRPr="00E01452">
        <w:rPr>
          <w:b/>
        </w:rPr>
        <w:t>good properties to be used</w:t>
      </w:r>
      <w:r w:rsidR="00220604" w:rsidRPr="00E01452">
        <w:t xml:space="preserve"> in selection</w:t>
      </w:r>
    </w:p>
    <w:p w14:paraId="144F16DE" w14:textId="77777777" w:rsidR="000701CE" w:rsidRPr="00E01452" w:rsidRDefault="007F3435" w:rsidP="00DC215C">
      <w:pPr>
        <w:pStyle w:val="ListParagraph"/>
        <w:numPr>
          <w:ilvl w:val="1"/>
          <w:numId w:val="4"/>
        </w:numPr>
        <w:rPr>
          <w:rFonts w:asciiTheme="minorHAnsi" w:hAnsiTheme="minorHAnsi"/>
        </w:rPr>
      </w:pPr>
      <m:oMath>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f>
          <m:fPr>
            <m:ctrlPr>
              <w:rPr>
                <w:rFonts w:ascii="Cambria Math" w:hAnsi="Cambria Math"/>
              </w:rPr>
            </m:ctrlPr>
          </m:fPr>
          <m:num>
            <m:acc>
              <m:accPr>
                <m:ctrlPr>
                  <w:rPr>
                    <w:rFonts w:ascii="Cambria Math" w:hAnsi="Cambria Math" w:cs="Times New Roman"/>
                  </w:rPr>
                </m:ctrlPr>
              </m:accPr>
              <m:e>
                <m:r>
                  <w:rPr>
                    <w:rFonts w:ascii="Cambria Math" w:hAnsi="Cambria Math"/>
                  </w:rPr>
                  <m:t>f</m:t>
                </m:r>
              </m:e>
            </m:acc>
          </m:num>
          <m:den>
            <m:acc>
              <m:accPr>
                <m:chr m:val="̅"/>
                <m:ctrlPr>
                  <w:rPr>
                    <w:rFonts w:ascii="Cambria Math" w:hAnsi="Cambria Math" w:cs="Times New Roman"/>
                  </w:rPr>
                </m:ctrlPr>
              </m:accPr>
              <m:e>
                <m:r>
                  <w:rPr>
                    <w:rFonts w:ascii="Cambria Math" w:hAnsi="Cambria Math"/>
                  </w:rPr>
                  <m:t>f</m:t>
                </m:r>
              </m:e>
            </m:acc>
          </m:den>
        </m:f>
        <m:r>
          <m:rPr>
            <m:sty m:val="p"/>
          </m:rPr>
          <w:rPr>
            <w:rFonts w:ascii="Cambria Math" w:hAnsi="Cambria Math"/>
          </w:rPr>
          <m:t>=</m:t>
        </m:r>
        <m:f>
          <m:fPr>
            <m:ctrlPr>
              <w:rPr>
                <w:rFonts w:ascii="Cambria Math" w:hAnsi="Cambria Math"/>
              </w:rPr>
            </m:ctrlPr>
          </m:fPr>
          <m:num>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max</m:t>
                    </m:r>
                  </m:e>
                  <m:lim>
                    <m:r>
                      <w:rPr>
                        <w:rFonts w:ascii="Cambria Math" w:hAnsi="Cambria Math"/>
                      </w:rPr>
                      <m:t>x</m:t>
                    </m:r>
                    <m:r>
                      <m:rPr>
                        <m:sty m:val="p"/>
                      </m:rPr>
                      <w:rPr>
                        <w:rFonts w:ascii="Cambria Math" w:hAnsi="Cambria Math"/>
                      </w:rPr>
                      <m:t>∈</m:t>
                    </m:r>
                    <m:r>
                      <w:rPr>
                        <w:rFonts w:ascii="Cambria Math" w:hAnsi="Cambria Math"/>
                      </w:rPr>
                      <m:t>P</m:t>
                    </m:r>
                  </m:lim>
                </m:limLow>
              </m:fName>
              <m:e>
                <m:r>
                  <w:rPr>
                    <w:rFonts w:ascii="Cambria Math" w:hAnsi="Cambria Math"/>
                  </w:rPr>
                  <m:t>f</m:t>
                </m:r>
                <m:d>
                  <m:dPr>
                    <m:ctrlPr>
                      <w:rPr>
                        <w:rFonts w:ascii="Cambria Math" w:hAnsi="Cambria Math"/>
                      </w:rPr>
                    </m:ctrlPr>
                  </m:dPr>
                  <m:e>
                    <m:r>
                      <w:rPr>
                        <w:rFonts w:ascii="Cambria Math" w:hAnsi="Cambria Math"/>
                      </w:rPr>
                      <m:t>x</m:t>
                    </m:r>
                  </m:e>
                </m:d>
              </m:e>
            </m:func>
          </m:num>
          <m:den>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P</m:t>
                    </m:r>
                  </m:e>
                </m:d>
              </m:den>
            </m:f>
            <m:nary>
              <m:naryPr>
                <m:chr m:val="∑"/>
                <m:supHide m:val="1"/>
                <m:ctrlPr>
                  <w:rPr>
                    <w:rFonts w:ascii="Cambria Math" w:hAnsi="Cambria Math"/>
                  </w:rPr>
                </m:ctrlPr>
              </m:naryPr>
              <m:sub>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P</m:t>
                    </m:r>
                  </m:e>
                </m:d>
              </m:sub>
              <m:sup/>
              <m:e>
                <m:r>
                  <w:rPr>
                    <w:rFonts w:ascii="Cambria Math" w:hAnsi="Cambria Math"/>
                  </w:rPr>
                  <m:t>f</m:t>
                </m:r>
                <m:d>
                  <m:dPr>
                    <m:ctrlPr>
                      <w:rPr>
                        <w:rFonts w:ascii="Cambria Math" w:hAnsi="Cambria Math"/>
                      </w:rPr>
                    </m:ctrlPr>
                  </m:dPr>
                  <m:e>
                    <m:r>
                      <w:rPr>
                        <w:rFonts w:ascii="Cambria Math" w:hAnsi="Cambria Math"/>
                      </w:rPr>
                      <m:t>y</m:t>
                    </m:r>
                  </m:e>
                </m:d>
              </m:e>
            </m:nary>
            <m:r>
              <m:rPr>
                <m:sty m:val="p"/>
              </m:rPr>
              <w:rPr>
                <w:rFonts w:ascii="Cambria Math" w:hAnsi="Cambria Math"/>
              </w:rPr>
              <m:t xml:space="preserve"> </m:t>
            </m:r>
          </m:den>
        </m:f>
        <m:r>
          <m:rPr>
            <m:sty m:val="p"/>
          </m:rPr>
          <w:rPr>
            <w:rFonts w:ascii="Cambria Math" w:hAnsi="Cambria Math"/>
          </w:rPr>
          <m:t xml:space="preserve"> </m:t>
        </m:r>
      </m:oMath>
      <w:r w:rsidR="00220604" w:rsidRPr="00E01452">
        <w:rPr>
          <w:rFonts w:asciiTheme="minorHAnsi" w:hAnsiTheme="minorHAnsi"/>
        </w:rPr>
        <w:t xml:space="preserve"> . with </w:t>
      </w:r>
      <m:oMath>
        <m:sSub>
          <m:sSubPr>
            <m:ctrlPr>
              <w:rPr>
                <w:rFonts w:ascii="Cambria Math" w:hAnsi="Cambria Math"/>
              </w:rPr>
            </m:ctrlPr>
          </m:sSubPr>
          <m:e>
            <m:r>
              <w:rPr>
                <w:rFonts w:ascii="Cambria Math" w:hAnsi="Cambria Math"/>
              </w:rPr>
              <m:t>p</m:t>
            </m:r>
          </m:e>
          <m:sub>
            <m:r>
              <w:rPr>
                <w:rFonts w:ascii="Cambria Math" w:hAnsi="Cambria Math"/>
              </w:rPr>
              <m:t>s</m:t>
            </m:r>
          </m:sub>
        </m:sSub>
      </m:oMath>
      <w:r w:rsidR="00220604" w:rsidRPr="00E01452">
        <w:rPr>
          <w:rFonts w:asciiTheme="minorHAnsi" w:hAnsiTheme="minorHAnsi"/>
        </w:rPr>
        <w:t xml:space="preserve"> = expected number of selections for best chromosomes </w:t>
      </w:r>
    </w:p>
    <w:p w14:paraId="392CF3E1" w14:textId="77777777" w:rsidR="00220604" w:rsidRPr="00E01452" w:rsidRDefault="00220604" w:rsidP="00DC215C">
      <w:pPr>
        <w:pStyle w:val="ListParagraph"/>
        <w:numPr>
          <w:ilvl w:val="1"/>
          <w:numId w:val="4"/>
        </w:numPr>
      </w:pPr>
      <w:r w:rsidRPr="00E01452">
        <w:t xml:space="preserve">if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E01452">
        <w:t xml:space="preserve"> too high, premature convergence, distribution of chromosomes is sharp, </w:t>
      </w:r>
    </w:p>
    <w:p w14:paraId="0C94BF2E" w14:textId="77777777" w:rsidR="00220604" w:rsidRPr="00E01452" w:rsidRDefault="00220604" w:rsidP="00DC215C">
      <w:pPr>
        <w:pStyle w:val="ListParagraph"/>
        <w:numPr>
          <w:ilvl w:val="2"/>
          <w:numId w:val="4"/>
        </w:numPr>
      </w:pPr>
      <w:r w:rsidRPr="00E01452">
        <w:t>too much focus and almost no search because it is trapped on a local maximum</w:t>
      </w:r>
    </w:p>
    <w:p w14:paraId="41770347" w14:textId="77777777" w:rsidR="00220604" w:rsidRPr="00220604" w:rsidRDefault="00220604" w:rsidP="00DC215C">
      <w:pPr>
        <w:pStyle w:val="ListParagraph"/>
      </w:pPr>
      <w:r>
        <w:rPr>
          <w:noProof/>
        </w:rPr>
        <w:drawing>
          <wp:inline distT="0" distB="0" distL="0" distR="0" wp14:anchorId="5E89FA69" wp14:editId="6E5872B2">
            <wp:extent cx="1604391" cy="60543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2-08 at 14.00.42.png"/>
                    <pic:cNvPicPr/>
                  </pic:nvPicPr>
                  <pic:blipFill>
                    <a:blip r:embed="rId10">
                      <a:extLst>
                        <a:ext uri="{28A0092B-C50C-407E-A947-70E740481C1C}">
                          <a14:useLocalDpi xmlns:a14="http://schemas.microsoft.com/office/drawing/2010/main" val="0"/>
                        </a:ext>
                      </a:extLst>
                    </a:blip>
                    <a:stretch>
                      <a:fillRect/>
                    </a:stretch>
                  </pic:blipFill>
                  <pic:spPr>
                    <a:xfrm>
                      <a:off x="0" y="0"/>
                      <a:ext cx="1672392" cy="631091"/>
                    </a:xfrm>
                    <a:prstGeom prst="rect">
                      <a:avLst/>
                    </a:prstGeom>
                  </pic:spPr>
                </pic:pic>
              </a:graphicData>
            </a:graphic>
          </wp:inline>
        </w:drawing>
      </w:r>
    </w:p>
    <w:p w14:paraId="7236E1C0" w14:textId="1C92799E" w:rsidR="00220604" w:rsidRDefault="00220604" w:rsidP="00DC215C">
      <w:pPr>
        <w:pStyle w:val="ListParagraph"/>
        <w:numPr>
          <w:ilvl w:val="2"/>
          <w:numId w:val="4"/>
        </w:numPr>
      </w:pPr>
      <w:r>
        <w:t xml:space="preserve">low discrimination, almost uniform sampling, selection become not really efficient. </w:t>
      </w:r>
    </w:p>
    <w:p w14:paraId="3E7F7970" w14:textId="39C0A716" w:rsidR="00220604" w:rsidRPr="00220604" w:rsidRDefault="00220604" w:rsidP="00DC215C">
      <w:pPr>
        <w:pStyle w:val="ListParagraph"/>
      </w:pPr>
      <w:r>
        <w:rPr>
          <w:noProof/>
        </w:rPr>
        <w:drawing>
          <wp:inline distT="0" distB="0" distL="0" distR="0" wp14:anchorId="6B7BD063" wp14:editId="7F13EFB5">
            <wp:extent cx="1726901" cy="302768"/>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12-08 at 14.00.37.png"/>
                    <pic:cNvPicPr/>
                  </pic:nvPicPr>
                  <pic:blipFill>
                    <a:blip r:embed="rId11">
                      <a:extLst>
                        <a:ext uri="{28A0092B-C50C-407E-A947-70E740481C1C}">
                          <a14:useLocalDpi xmlns:a14="http://schemas.microsoft.com/office/drawing/2010/main" val="0"/>
                        </a:ext>
                      </a:extLst>
                    </a:blip>
                    <a:stretch>
                      <a:fillRect/>
                    </a:stretch>
                  </pic:blipFill>
                  <pic:spPr>
                    <a:xfrm>
                      <a:off x="0" y="0"/>
                      <a:ext cx="1939750" cy="340086"/>
                    </a:xfrm>
                    <a:prstGeom prst="rect">
                      <a:avLst/>
                    </a:prstGeom>
                  </pic:spPr>
                </pic:pic>
              </a:graphicData>
            </a:graphic>
          </wp:inline>
        </w:drawing>
      </w:r>
    </w:p>
    <w:p w14:paraId="3B628CBD" w14:textId="7DBFA079" w:rsidR="00220604" w:rsidRPr="0091102E" w:rsidRDefault="00220604" w:rsidP="00DC215C">
      <w:pPr>
        <w:pStyle w:val="ListParagraph"/>
        <w:numPr>
          <w:ilvl w:val="1"/>
          <w:numId w:val="4"/>
        </w:numPr>
      </w:pPr>
      <w:r>
        <w:t xml:space="preserve">Linear adjustment of f: </w:t>
      </w:r>
      <m:oMath>
        <m:r>
          <w:rPr>
            <w:rFonts w:ascii="Cambria Math" w:hAnsi="Cambria Math"/>
          </w:rPr>
          <m:t>p</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af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b</m:t>
            </m:r>
          </m:num>
          <m:den>
            <m:nary>
              <m:naryPr>
                <m:chr m:val="∑"/>
                <m:supHide m:val="1"/>
                <m:ctrlPr>
                  <w:rPr>
                    <w:rFonts w:ascii="Cambria Math" w:hAnsi="Cambria Math"/>
                  </w:rPr>
                </m:ctrlPr>
              </m:naryPr>
              <m:sub>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P</m:t>
                    </m:r>
                  </m:e>
                </m:d>
              </m:sub>
              <m:sup/>
              <m:e>
                <m:r>
                  <w:rPr>
                    <w:rFonts w:ascii="Cambria Math" w:hAnsi="Cambria Math"/>
                  </w:rPr>
                  <m:t>f</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b</m:t>
                </m:r>
              </m:e>
            </m:nary>
            <m:r>
              <m:rPr>
                <m:sty m:val="p"/>
              </m:rPr>
              <w:rPr>
                <w:rFonts w:ascii="Cambria Math" w:hAnsi="Cambria Math"/>
              </w:rPr>
              <m:t xml:space="preserve"> </m:t>
            </m:r>
          </m:den>
        </m:f>
      </m:oMath>
      <w:r w:rsidR="0091102E">
        <w:t xml:space="preserve"> so </w:t>
      </w:r>
      <m:oMath>
        <m:sSubSup>
          <m:sSubSupPr>
            <m:ctrlPr>
              <w:rPr>
                <w:rFonts w:ascii="Cambria Math" w:hAnsi="Cambria Math"/>
              </w:rPr>
            </m:ctrlPr>
          </m:sSubSupPr>
          <m:e>
            <m:r>
              <w:rPr>
                <w:rFonts w:ascii="Cambria Math" w:hAnsi="Cambria Math"/>
              </w:rPr>
              <m:t>p</m:t>
            </m:r>
          </m:e>
          <m:sub>
            <m:r>
              <w:rPr>
                <w:rFonts w:ascii="Cambria Math" w:hAnsi="Cambria Math"/>
              </w:rPr>
              <m:t>s</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w:rPr>
                <w:rFonts w:ascii="Cambria Math" w:hAnsi="Cambria Math"/>
              </w:rPr>
              <m:t>a</m:t>
            </m:r>
            <m:acc>
              <m:accPr>
                <m:ctrlPr>
                  <w:rPr>
                    <w:rFonts w:ascii="Cambria Math" w:hAnsi="Cambria Math" w:cs="Times New Roman"/>
                  </w:rPr>
                </m:ctrlPr>
              </m:accPr>
              <m:e>
                <m:r>
                  <w:rPr>
                    <w:rFonts w:ascii="Cambria Math" w:hAnsi="Cambria Math"/>
                  </w:rPr>
                  <m:t>f</m:t>
                </m:r>
              </m:e>
            </m:acc>
            <m:r>
              <m:rPr>
                <m:sty m:val="p"/>
              </m:rPr>
              <w:rPr>
                <w:rFonts w:ascii="Cambria Math" w:hAnsi="Cambria Math"/>
              </w:rPr>
              <m:t>+</m:t>
            </m:r>
            <m:r>
              <w:rPr>
                <w:rFonts w:ascii="Cambria Math" w:hAnsi="Cambria Math"/>
              </w:rPr>
              <m:t>b</m:t>
            </m:r>
          </m:num>
          <m:den>
            <m:r>
              <w:rPr>
                <w:rFonts w:ascii="Cambria Math" w:hAnsi="Cambria Math"/>
              </w:rPr>
              <m:t>a</m:t>
            </m:r>
            <m:acc>
              <m:accPr>
                <m:chr m:val="̅"/>
                <m:ctrlPr>
                  <w:rPr>
                    <w:rFonts w:ascii="Cambria Math" w:hAnsi="Cambria Math" w:cs="Times New Roman"/>
                  </w:rPr>
                </m:ctrlPr>
              </m:accPr>
              <m:e>
                <m:r>
                  <w:rPr>
                    <w:rFonts w:ascii="Cambria Math" w:hAnsi="Cambria Math"/>
                  </w:rPr>
                  <m:t>f</m:t>
                </m:r>
              </m:e>
            </m:acc>
            <m:r>
              <m:rPr>
                <m:sty m:val="p"/>
              </m:rPr>
              <w:rPr>
                <w:rFonts w:ascii="Cambria Math" w:hAnsi="Cambria Math"/>
              </w:rPr>
              <m:t>+</m:t>
            </m:r>
            <m:r>
              <w:rPr>
                <w:rFonts w:ascii="Cambria Math" w:hAnsi="Cambria Math"/>
              </w:rPr>
              <m:t>b</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acc>
                  <m:accPr>
                    <m:ctrlPr>
                      <w:rPr>
                        <w:rFonts w:ascii="Cambria Math" w:hAnsi="Cambria Math" w:cs="Times New Roman"/>
                      </w:rPr>
                    </m:ctrlPr>
                  </m:accPr>
                  <m:e>
                    <m:r>
                      <w:rPr>
                        <w:rFonts w:ascii="Cambria Math" w:hAnsi="Cambria Math"/>
                      </w:rPr>
                      <m:t>f</m:t>
                    </m:r>
                  </m:e>
                </m:acc>
              </m:num>
              <m:den>
                <m:acc>
                  <m:accPr>
                    <m:chr m:val="̅"/>
                    <m:ctrlPr>
                      <w:rPr>
                        <w:rFonts w:ascii="Cambria Math" w:hAnsi="Cambria Math" w:cs="Times New Roman"/>
                      </w:rPr>
                    </m:ctrlPr>
                  </m:accPr>
                  <m:e>
                    <m:r>
                      <w:rPr>
                        <w:rFonts w:ascii="Cambria Math" w:hAnsi="Cambria Math"/>
                      </w:rPr>
                      <m:t>f</m:t>
                    </m:r>
                  </m:e>
                </m:acc>
              </m:den>
            </m:f>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a</m:t>
                </m:r>
                <m:acc>
                  <m:accPr>
                    <m:chr m:val="̅"/>
                    <m:ctrlPr>
                      <w:rPr>
                        <w:rFonts w:ascii="Cambria Math" w:hAnsi="Cambria Math" w:cs="Times New Roman"/>
                      </w:rPr>
                    </m:ctrlPr>
                  </m:accPr>
                  <m:e>
                    <m:r>
                      <w:rPr>
                        <w:rFonts w:ascii="Cambria Math" w:hAnsi="Cambria Math"/>
                      </w:rPr>
                      <m:t>f</m:t>
                    </m:r>
                  </m:e>
                </m:acc>
              </m:den>
            </m:f>
          </m:num>
          <m:den>
            <m:r>
              <m:rPr>
                <m:sty m:val="p"/>
              </m:rPr>
              <w:rPr>
                <w:rFonts w:ascii="Cambria Math" w:hAnsi="Cambria Math"/>
              </w:rPr>
              <m:t>1+</m:t>
            </m:r>
            <m:f>
              <m:fPr>
                <m:ctrlPr>
                  <w:rPr>
                    <w:rFonts w:ascii="Cambria Math" w:hAnsi="Cambria Math"/>
                  </w:rPr>
                </m:ctrlPr>
              </m:fPr>
              <m:num>
                <m:r>
                  <w:rPr>
                    <w:rFonts w:ascii="Cambria Math" w:hAnsi="Cambria Math"/>
                  </w:rPr>
                  <m:t>b</m:t>
                </m:r>
              </m:num>
              <m:den>
                <m:r>
                  <w:rPr>
                    <w:rFonts w:ascii="Cambria Math" w:hAnsi="Cambria Math"/>
                  </w:rPr>
                  <m:t>a</m:t>
                </m:r>
                <m:acc>
                  <m:accPr>
                    <m:chr m:val="̅"/>
                    <m:ctrlPr>
                      <w:rPr>
                        <w:rFonts w:ascii="Cambria Math" w:hAnsi="Cambria Math" w:cs="Times New Roman"/>
                      </w:rPr>
                    </m:ctrlPr>
                  </m:accPr>
                  <m:e>
                    <m:r>
                      <w:rPr>
                        <w:rFonts w:ascii="Cambria Math" w:hAnsi="Cambria Math"/>
                      </w:rPr>
                      <m:t>f</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r>
              <m:rPr>
                <m:sty m:val="p"/>
              </m:rPr>
              <w:rPr>
                <w:rFonts w:ascii="Cambria Math" w:hAnsi="Cambria Math"/>
              </w:rPr>
              <m:t>1+</m:t>
            </m:r>
            <m:sSup>
              <m:sSupPr>
                <m:ctrlPr>
                  <w:rPr>
                    <w:rFonts w:ascii="Cambria Math" w:hAnsi="Cambria Math"/>
                  </w:rPr>
                </m:ctrlPr>
              </m:sSupPr>
              <m:e>
                <m:r>
                  <w:rPr>
                    <w:rFonts w:ascii="Cambria Math" w:hAnsi="Cambria Math"/>
                  </w:rPr>
                  <m:t>b</m:t>
                </m:r>
              </m:e>
              <m:sup>
                <m:r>
                  <m:rPr>
                    <m:sty m:val="p"/>
                  </m:rPr>
                  <w:rPr>
                    <w:rFonts w:ascii="Cambria Math" w:hAnsi="Cambria Math"/>
                  </w:rPr>
                  <m:t>'</m:t>
                </m:r>
              </m:sup>
            </m:sSup>
          </m:den>
        </m:f>
      </m:oMath>
      <w:r w:rsidR="0091102E">
        <w:t xml:space="preserve">. That means we can get </w:t>
      </w:r>
      <m:oMath>
        <m:sSubSup>
          <m:sSubSupPr>
            <m:ctrlPr>
              <w:rPr>
                <w:rFonts w:ascii="Cambria Math" w:hAnsi="Cambria Math"/>
              </w:rPr>
            </m:ctrlPr>
          </m:sSubSupPr>
          <m:e>
            <m:r>
              <w:rPr>
                <w:rFonts w:ascii="Cambria Math" w:hAnsi="Cambria Math"/>
              </w:rPr>
              <m:t>p</m:t>
            </m:r>
          </m:e>
          <m:sub>
            <m:r>
              <w:rPr>
                <w:rFonts w:ascii="Cambria Math" w:hAnsi="Cambria Math"/>
              </w:rPr>
              <m:t>s</m:t>
            </m:r>
          </m:sub>
          <m:sup>
            <m:r>
              <m:rPr>
                <m:sty m:val="p"/>
              </m:rPr>
              <w:rPr>
                <w:rFonts w:ascii="Cambria Math" w:hAnsi="Cambria Math"/>
              </w:rPr>
              <m:t>'</m:t>
            </m:r>
          </m:sup>
        </m:sSubSup>
      </m:oMath>
      <w:r w:rsidR="0091102E">
        <w:t xml:space="preserve"> by adjusting </w:t>
      </w:r>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p>
    <w:p w14:paraId="4EBDFA56" w14:textId="77777777" w:rsidR="0091102E" w:rsidRPr="0091102E" w:rsidRDefault="0091102E" w:rsidP="00DC215C">
      <w:pPr>
        <w:pStyle w:val="ListParagraph"/>
        <w:numPr>
          <w:ilvl w:val="1"/>
          <w:numId w:val="4"/>
        </w:numPr>
      </w:pPr>
      <w:r>
        <w:t xml:space="preserve">Other adjustment: Exponential, </w:t>
      </w:r>
      <w:proofErr w:type="spellStart"/>
      <w:r>
        <w:t>Botzman</w:t>
      </w:r>
      <w:proofErr w:type="spellEnd"/>
      <w:r>
        <w:t xml:space="preserve"> </w:t>
      </w:r>
      <m:oMath>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oMath>
    </w:p>
    <w:p w14:paraId="733CB383" w14:textId="07A9F61F" w:rsidR="005D46C1" w:rsidRPr="00E01452" w:rsidRDefault="008B5E8B" w:rsidP="00DC215C">
      <w:pPr>
        <w:pStyle w:val="Heading3"/>
      </w:pPr>
      <w:r>
        <w:t xml:space="preserve">. </w:t>
      </w:r>
      <w:r w:rsidR="0091102E">
        <w:t>Selection by Ranking</w:t>
      </w:r>
      <w:r w:rsidR="005D46C1">
        <w:t xml:space="preserve">: </w:t>
      </w:r>
      <w:r w:rsidR="0091102E" w:rsidRPr="00E01452">
        <w:t>Order population decrease by fitness. Select with probability with new form of probabilitie</w:t>
      </w:r>
      <w:r w:rsidR="005D46C1" w:rsidRPr="00E01452">
        <w:t>s</w:t>
      </w:r>
    </w:p>
    <w:p w14:paraId="676112BC" w14:textId="77777777" w:rsidR="005D46C1" w:rsidRPr="005D46C1" w:rsidRDefault="005D46C1" w:rsidP="00DC215C">
      <w:pPr>
        <w:pStyle w:val="ListParagraph"/>
        <w:numPr>
          <w:ilvl w:val="0"/>
          <w:numId w:val="4"/>
        </w:numPr>
        <w:rPr>
          <w:rFonts w:cs="Times New Roman"/>
        </w:rP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λ</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i</m:t>
                    </m:r>
                  </m:num>
                  <m:den>
                    <m:r>
                      <w:rPr>
                        <w:rFonts w:ascii="Cambria Math" w:hAnsi="Cambria Math"/>
                      </w:rPr>
                      <m:t>n</m:t>
                    </m:r>
                  </m:den>
                </m:f>
              </m:e>
            </m:d>
          </m:e>
          <m:sup>
            <m:r>
              <w:rPr>
                <w:rFonts w:ascii="Cambria Math" w:hAnsi="Cambria Math"/>
              </w:rPr>
              <m:t>k</m:t>
            </m:r>
          </m:sup>
        </m:sSup>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m:t>
            </m:r>
            <m:r>
              <w:rPr>
                <w:rFonts w:ascii="Cambria Math" w:eastAsiaTheme="minorEastAsia" w:hAnsi="Cambria Math"/>
              </w:rPr>
              <m:t>n</m:t>
            </m:r>
          </m:e>
        </m:d>
      </m:oMath>
    </w:p>
    <w:p w14:paraId="4A25BE75" w14:textId="12189BC1" w:rsidR="0091102E" w:rsidRPr="005D46C1" w:rsidRDefault="007F3435" w:rsidP="00DC215C">
      <w:pPr>
        <w:pStyle w:val="ListParagraph"/>
        <w:numPr>
          <w:ilvl w:val="0"/>
          <w:numId w:val="4"/>
        </w:numPr>
      </w:pPr>
      <m:oMath>
        <m:m>
          <m:mPr>
            <m:mcs>
              <m:mc>
                <m:mcPr>
                  <m:count m:val="1"/>
                  <m:mcJc m:val="center"/>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m:t>
                  </m:r>
                </m:sub>
              </m:sSub>
              <m:r>
                <m:rPr>
                  <m:sty m:val="p"/>
                </m:rPr>
                <w:rPr>
                  <w:rFonts w:ascii="Cambria Math" w:eastAsiaTheme="minorEastAsia" w:hAnsi="Cambria Math"/>
                </w:rPr>
                <m:t xml:space="preserve">= </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i</m:t>
                      </m:r>
                    </m:lim>
                  </m:limLow>
                </m:fName>
                <m:e>
                  <m:r>
                    <w:rPr>
                      <w:rFonts w:ascii="Cambria Math" w:eastAsiaTheme="minorEastAsia" w:hAnsi="Cambria Math"/>
                    </w:rPr>
                    <m:t>p</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d>
                </m:e>
              </m:func>
              <m:r>
                <m:rPr>
                  <m:sty m:val="p"/>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e>
              </m:d>
              <m:r>
                <m:rPr>
                  <m:sty m:val="p"/>
                </m:rPr>
                <w:rPr>
                  <w:rFonts w:ascii="Cambria Math" w:eastAsiaTheme="minorEastAsia" w:hAnsi="Cambria Math"/>
                </w:rPr>
                <m:t>=</m:t>
              </m:r>
              <m:r>
                <w:rPr>
                  <w:rFonts w:ascii="Cambria Math" w:eastAsiaTheme="minorEastAsia" w:hAnsi="Cambria Math"/>
                </w:rPr>
                <m:t>λ</m:t>
              </m:r>
            </m:e>
          </m:mr>
          <m:mr>
            <m:e>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i</m:t>
                              </m:r>
                            </m:num>
                            <m:den>
                              <m:r>
                                <w:rPr>
                                  <w:rFonts w:ascii="Cambria Math" w:hAnsi="Cambria Math"/>
                                </w:rPr>
                                <m:t>n</m:t>
                              </m:r>
                            </m:den>
                          </m:f>
                        </m:e>
                      </m:d>
                    </m:e>
                    <m:sup>
                      <m:r>
                        <w:rPr>
                          <w:rFonts w:ascii="Cambria Math" w:hAnsi="Cambria Math"/>
                        </w:rPr>
                        <m:t>k</m:t>
                      </m:r>
                    </m:sup>
                  </m:sSup>
                  <m:r>
                    <m:rPr>
                      <m:sty m:val="p"/>
                    </m:rPr>
                    <w:rPr>
                      <w:rFonts w:ascii="Cambria Math" w:hAnsi="Cambria Math"/>
                    </w:rPr>
                    <m:t>≈</m:t>
                  </m:r>
                  <m:r>
                    <w:rPr>
                      <w:rFonts w:ascii="Cambria Math" w:hAnsi="Cambria Math"/>
                    </w:rPr>
                    <m:t>λ</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sSup>
                        <m:sSupPr>
                          <m:ctrlPr>
                            <w:rPr>
                              <w:rFonts w:ascii="Cambria Math" w:hAnsi="Cambria Math"/>
                            </w:rPr>
                          </m:ctrlPr>
                        </m:sSupPr>
                        <m:e>
                          <m:r>
                            <w:rPr>
                              <w:rFonts w:ascii="Cambria Math" w:hAnsi="Cambria Math"/>
                            </w:rPr>
                            <m:t>x</m:t>
                          </m:r>
                        </m:e>
                        <m:sup>
                          <m:r>
                            <w:rPr>
                              <w:rFonts w:ascii="Cambria Math" w:hAnsi="Cambria Math"/>
                            </w:rPr>
                            <m:t>k</m:t>
                          </m:r>
                        </m:sup>
                      </m:sSup>
                      <m:r>
                        <w:rPr>
                          <w:rFonts w:ascii="Cambria Math" w:hAnsi="Cambria Math"/>
                        </w:rPr>
                        <m:t>dx</m:t>
                      </m:r>
                    </m:e>
                  </m:nary>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k</m:t>
                      </m:r>
                      <m:r>
                        <m:rPr>
                          <m:sty m:val="p"/>
                        </m:rPr>
                        <w:rPr>
                          <w:rFonts w:ascii="Cambria Math" w:hAnsi="Cambria Math"/>
                        </w:rPr>
                        <m:t>+1</m:t>
                      </m:r>
                    </m:den>
                  </m:f>
                </m:e>
              </m:nary>
            </m:e>
          </m:mr>
        </m:m>
      </m:oMath>
      <w:r w:rsidR="00D23E16" w:rsidRPr="005D46C1">
        <w:rPr>
          <w:rFonts w:eastAsiaTheme="minorEastAsia"/>
        </w:rPr>
        <w:t xml:space="preserve">  </w:t>
      </w:r>
      <m:oMath>
        <m:r>
          <m:rPr>
            <m:sty m:val="p"/>
          </m:rPr>
          <w:rPr>
            <w:rFonts w:ascii="Cambria Math" w:eastAsiaTheme="minorEastAsia" w:hAnsi="Cambria Math"/>
          </w:rPr>
          <m:t xml:space="preserve">=&gt; </m:t>
        </m:r>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r>
          <w:rPr>
            <w:rFonts w:ascii="Cambria Math" w:hAnsi="Cambria Math"/>
          </w:rPr>
          <m:t>k</m:t>
        </m:r>
        <m:r>
          <m:rPr>
            <m:sty m:val="p"/>
          </m:rPr>
          <w:rPr>
            <w:rFonts w:ascii="Cambria Math" w:hAnsi="Cambria Math"/>
          </w:rPr>
          <m:t>+1</m:t>
        </m:r>
      </m:oMath>
    </w:p>
    <w:p w14:paraId="17F331F4" w14:textId="1E53BD7C" w:rsidR="005D46C1" w:rsidRPr="00E01452" w:rsidRDefault="008B5E8B" w:rsidP="00DC215C">
      <w:pPr>
        <w:pStyle w:val="Heading3"/>
        <w:rPr>
          <w:rFonts w:eastAsiaTheme="minorEastAsia"/>
        </w:rPr>
      </w:pPr>
      <w:r>
        <w:t xml:space="preserve">. </w:t>
      </w:r>
      <w:r w:rsidR="00D23E16">
        <w:rPr>
          <w:rFonts w:eastAsiaTheme="minorEastAsia"/>
        </w:rPr>
        <w:t>Tournament Selection</w:t>
      </w:r>
      <w:r w:rsidR="00116BC3">
        <w:rPr>
          <w:rFonts w:eastAsiaTheme="minorEastAsia"/>
        </w:rPr>
        <w:t xml:space="preserve">: </w:t>
      </w:r>
      <w:r w:rsidR="005D46C1" w:rsidRPr="00E01452">
        <w:rPr>
          <w:rFonts w:eastAsiaTheme="minorEastAsia"/>
        </w:rPr>
        <w:t>choose k random chromosomes in population, keep the best one by f(x) and continue sampling until create new population</w:t>
      </w:r>
    </w:p>
    <w:p w14:paraId="4F77FF8D" w14:textId="7A47132B" w:rsidR="00D23E16" w:rsidRDefault="005D46C1" w:rsidP="00DC215C">
      <w:pPr>
        <w:pStyle w:val="ListParagraph"/>
        <w:numPr>
          <w:ilvl w:val="0"/>
          <w:numId w:val="4"/>
        </w:numPr>
      </w:pPr>
      <w:r>
        <w:t xml:space="preserve">probability that best chromosome is among k selected: </w:t>
      </w:r>
      <m:oMath>
        <m:r>
          <w:rPr>
            <w:rFonts w:ascii="Cambria Math" w:hAnsi="Cambria Math"/>
          </w:rPr>
          <m:t>p=1-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m:t>
                    </m:r>
                  </m:den>
                </m:f>
              </m:e>
            </m:d>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w:p>
    <w:p w14:paraId="5150F3B6" w14:textId="34F57DB5" w:rsidR="005D46C1" w:rsidRDefault="007F3435" w:rsidP="00DC215C">
      <w:pPr>
        <w:pStyle w:val="ListParagraph"/>
        <w:numPr>
          <w:ilvl w:val="0"/>
          <w:numId w:val="4"/>
        </w:num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f>
          <m:fPr>
            <m:ctrlPr>
              <w:rPr>
                <w:rFonts w:ascii="Cambria Math" w:hAnsi="Cambria Math"/>
              </w:rPr>
            </m:ctrlPr>
          </m:fPr>
          <m:num>
            <m:acc>
              <m:accPr>
                <m:ctrlPr>
                  <w:rPr>
                    <w:rFonts w:ascii="Cambria Math" w:hAnsi="Cambria Math" w:cs="Times New Roman"/>
                  </w:rPr>
                </m:ctrlPr>
              </m:accPr>
              <m:e>
                <m:r>
                  <w:rPr>
                    <w:rFonts w:ascii="Cambria Math" w:hAnsi="Cambria Math"/>
                  </w:rPr>
                  <m:t>f</m:t>
                </m:r>
              </m:e>
            </m:acc>
          </m:num>
          <m:den>
            <m:acc>
              <m:accPr>
                <m:chr m:val="̅"/>
                <m:ctrlPr>
                  <w:rPr>
                    <w:rFonts w:ascii="Cambria Math" w:hAnsi="Cambria Math" w:cs="Times New Roman"/>
                  </w:rPr>
                </m:ctrlPr>
              </m:accPr>
              <m:e>
                <m:r>
                  <w:rPr>
                    <w:rFonts w:ascii="Cambria Math" w:hAnsi="Cambria Math"/>
                  </w:rPr>
                  <m:t>f</m:t>
                </m:r>
              </m:e>
            </m:acc>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k</m:t>
                </m:r>
              </m:num>
              <m:den>
                <m:r>
                  <w:rPr>
                    <w:rFonts w:ascii="Cambria Math" w:hAnsi="Cambria Math"/>
                  </w:rPr>
                  <m:t>n</m:t>
                </m:r>
              </m:den>
            </m:f>
          </m:num>
          <m:den>
            <m:f>
              <m:fPr>
                <m:ctrlPr>
                  <w:rPr>
                    <w:rFonts w:ascii="Cambria Math" w:hAnsi="Cambria Math"/>
                  </w:rPr>
                </m:ctrlPr>
              </m:fPr>
              <m:num>
                <m:r>
                  <m:rPr>
                    <m:sty m:val="p"/>
                  </m:rPr>
                  <w:rPr>
                    <w:rFonts w:ascii="Cambria Math" w:hAnsi="Cambria Math"/>
                  </w:rPr>
                  <m:t>1</m:t>
                </m:r>
              </m:num>
              <m:den>
                <m:r>
                  <w:rPr>
                    <w:rFonts w:ascii="Cambria Math" w:hAnsi="Cambria Math"/>
                  </w:rPr>
                  <m:t>n</m:t>
                </m:r>
              </m:den>
            </m:f>
          </m:den>
        </m:f>
        <m:r>
          <m:rPr>
            <m:sty m:val="p"/>
          </m:rPr>
          <w:rPr>
            <w:rFonts w:ascii="Cambria Math" w:hAnsi="Cambria Math"/>
          </w:rPr>
          <m:t xml:space="preserve">= </m:t>
        </m:r>
        <m:r>
          <w:rPr>
            <w:rFonts w:ascii="Cambria Math" w:hAnsi="Cambria Math"/>
          </w:rPr>
          <m:t>k</m:t>
        </m:r>
      </m:oMath>
      <w:r w:rsidR="005D46C1">
        <w:rPr>
          <w:rFonts w:eastAsiaTheme="minorEastAsia"/>
        </w:rPr>
        <w:t>, pressure increase with k</w:t>
      </w:r>
    </w:p>
    <w:p w14:paraId="035E7F26" w14:textId="0D98F6B2" w:rsidR="0061164C" w:rsidRPr="00E01452" w:rsidRDefault="008B5E8B" w:rsidP="00DC215C">
      <w:pPr>
        <w:pStyle w:val="Heading3"/>
        <w:rPr>
          <w:rFonts w:eastAsiaTheme="minorEastAsia"/>
        </w:rPr>
      </w:pPr>
      <w:r>
        <w:t xml:space="preserve">. </w:t>
      </w:r>
      <w:r w:rsidR="0061164C">
        <w:rPr>
          <w:rFonts w:eastAsiaTheme="minorEastAsia"/>
        </w:rPr>
        <w:t xml:space="preserve">Stochastic Tournament Selection: </w:t>
      </w:r>
      <w:r w:rsidR="0061164C" w:rsidRPr="00E01452">
        <w:rPr>
          <w:rFonts w:eastAsiaTheme="minorEastAsia"/>
        </w:rPr>
        <w:t>select 2 random chromosomes, and keep the best one with fixed probability q (0.5 &lt; q &lt; 1)</w:t>
      </w:r>
    </w:p>
    <w:p w14:paraId="5D007F14" w14:textId="3EFC6F10" w:rsidR="0061164C" w:rsidRDefault="0061164C" w:rsidP="00DC215C">
      <w:pPr>
        <w:pStyle w:val="ListParagraph"/>
        <w:numPr>
          <w:ilvl w:val="0"/>
          <w:numId w:val="4"/>
        </w:numPr>
      </w:pPr>
      <w:r>
        <w:t xml:space="preserve">probability that best chromosome is </w:t>
      </w:r>
      <m:oMath>
        <m:f>
          <m:fPr>
            <m:ctrlPr>
              <w:rPr>
                <w:rFonts w:ascii="Cambria Math" w:hAnsi="Cambria Math"/>
                <w:i/>
              </w:rPr>
            </m:ctrlPr>
          </m:fPr>
          <m:num>
            <m:r>
              <w:rPr>
                <w:rFonts w:ascii="Cambria Math" w:hAnsi="Cambria Math"/>
              </w:rPr>
              <m:t>2</m:t>
            </m:r>
          </m:num>
          <m:den>
            <m:r>
              <w:rPr>
                <w:rFonts w:ascii="Cambria Math" w:hAnsi="Cambria Math"/>
              </w:rPr>
              <m:t>N</m:t>
            </m:r>
          </m:den>
        </m:f>
      </m:oMath>
      <w:r>
        <w:t xml:space="preserve"> and this one win </w:t>
      </w:r>
      <m:oMath>
        <m:f>
          <m:fPr>
            <m:ctrlPr>
              <w:rPr>
                <w:rFonts w:ascii="Cambria Math" w:hAnsi="Cambria Math"/>
                <w:i/>
              </w:rPr>
            </m:ctrlPr>
          </m:fPr>
          <m:num>
            <m:r>
              <w:rPr>
                <w:rFonts w:ascii="Cambria Math" w:hAnsi="Cambria Math"/>
              </w:rPr>
              <m:t>2q</m:t>
            </m:r>
          </m:num>
          <m:den>
            <m:r>
              <w:rPr>
                <w:rFonts w:ascii="Cambria Math" w:hAnsi="Cambria Math"/>
              </w:rPr>
              <m:t>N</m:t>
            </m:r>
          </m:den>
        </m:f>
      </m:oMath>
      <w:r>
        <w:t xml:space="preserve"> </w:t>
      </w:r>
    </w:p>
    <w:p w14:paraId="729F01AF" w14:textId="0A79DF46" w:rsidR="0061164C" w:rsidRPr="008B5E8B" w:rsidRDefault="007F3435" w:rsidP="00DC215C">
      <w:pPr>
        <w:pStyle w:val="ListParagraph"/>
        <w:numPr>
          <w:ilvl w:val="0"/>
          <w:numId w:val="4"/>
        </w:num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f>
          <m:fPr>
            <m:ctrlPr>
              <w:rPr>
                <w:rFonts w:ascii="Cambria Math" w:hAnsi="Cambria Math"/>
              </w:rPr>
            </m:ctrlPr>
          </m:fPr>
          <m:num>
            <m:acc>
              <m:accPr>
                <m:ctrlPr>
                  <w:rPr>
                    <w:rFonts w:ascii="Cambria Math" w:hAnsi="Cambria Math" w:cs="Times New Roman"/>
                  </w:rPr>
                </m:ctrlPr>
              </m:accPr>
              <m:e>
                <m:r>
                  <w:rPr>
                    <w:rFonts w:ascii="Cambria Math" w:hAnsi="Cambria Math"/>
                  </w:rPr>
                  <m:t>f</m:t>
                </m:r>
              </m:e>
            </m:acc>
          </m:num>
          <m:den>
            <m:acc>
              <m:accPr>
                <m:chr m:val="̅"/>
                <m:ctrlPr>
                  <w:rPr>
                    <w:rFonts w:ascii="Cambria Math" w:hAnsi="Cambria Math" w:cs="Times New Roman"/>
                  </w:rPr>
                </m:ctrlPr>
              </m:accPr>
              <m:e>
                <m:r>
                  <w:rPr>
                    <w:rFonts w:ascii="Cambria Math" w:hAnsi="Cambria Math"/>
                  </w:rPr>
                  <m:t>f</m:t>
                </m:r>
              </m:e>
            </m:acc>
          </m:den>
        </m:f>
        <m:r>
          <m:rPr>
            <m:sty m:val="p"/>
          </m:rPr>
          <w:rPr>
            <w:rFonts w:ascii="Cambria Math" w:hAnsi="Cambria Math"/>
          </w:rPr>
          <m:t>=2</m:t>
        </m:r>
        <m:r>
          <w:rPr>
            <w:rFonts w:ascii="Cambria Math" w:eastAsiaTheme="minorEastAsia" w:hAnsi="Cambria Math"/>
          </w:rPr>
          <m:t>q</m:t>
        </m:r>
      </m:oMath>
    </w:p>
    <w:p w14:paraId="140B80F7" w14:textId="600A1E7F" w:rsidR="00E01452" w:rsidRDefault="00E01452" w:rsidP="00DC215C">
      <w:pPr>
        <w:pStyle w:val="Heading2"/>
      </w:pPr>
      <w:r>
        <w:t xml:space="preserve">Genetic operator: </w:t>
      </w:r>
      <w:r w:rsidRPr="00D45830">
        <w:t xml:space="preserve">generate </w:t>
      </w:r>
      <w:proofErr w:type="spellStart"/>
      <w:r w:rsidRPr="00D45830">
        <w:t>offstrings</w:t>
      </w:r>
      <w:proofErr w:type="spellEnd"/>
      <w:r w:rsidRPr="00D45830">
        <w:t xml:space="preserve"> from parents</w:t>
      </w:r>
    </w:p>
    <w:p w14:paraId="0CF57DE9" w14:textId="694E7FBB" w:rsidR="00E01452" w:rsidRDefault="00E01452" w:rsidP="00DC215C">
      <w:pPr>
        <w:pStyle w:val="Heading3"/>
      </w:pPr>
      <w:r>
        <w:t>Mutation:</w:t>
      </w:r>
    </w:p>
    <w:p w14:paraId="428C9633" w14:textId="2440D2F8" w:rsidR="00EC206F" w:rsidRPr="00DF7285" w:rsidRDefault="00E01452" w:rsidP="00DC215C">
      <w:pPr>
        <w:pStyle w:val="ListParagraph"/>
        <w:numPr>
          <w:ilvl w:val="0"/>
          <w:numId w:val="4"/>
        </w:numPr>
      </w:pPr>
      <w:r w:rsidRPr="00DF7285">
        <w:t>Randomly invert bits</w:t>
      </w:r>
      <w:r w:rsidR="00EC206F" w:rsidRPr="00DF7285">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2062"/>
      </w:tblGrid>
      <w:tr w:rsidR="00DF7285" w14:paraId="13998A4A" w14:textId="77777777" w:rsidTr="00DF7285">
        <w:tc>
          <w:tcPr>
            <w:tcW w:w="1708" w:type="dxa"/>
            <w:vAlign w:val="center"/>
          </w:tcPr>
          <w:p w14:paraId="74E23181" w14:textId="1C121BCA" w:rsidR="00DF7285" w:rsidRDefault="00DF7285" w:rsidP="00DC215C">
            <w:pPr>
              <w:pStyle w:val="ListParagraph"/>
              <w:rPr>
                <w:rFonts w:eastAsia="Calibri"/>
              </w:rPr>
            </w:pPr>
            <w:r>
              <w:rPr>
                <w:noProof/>
              </w:rPr>
              <w:lastRenderedPageBreak/>
              <w:drawing>
                <wp:inline distT="0" distB="0" distL="0" distR="0" wp14:anchorId="7DC0E65A" wp14:editId="6C51FFF5">
                  <wp:extent cx="947788" cy="853721"/>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2-08 at 22.18.06.png"/>
                          <pic:cNvPicPr/>
                        </pic:nvPicPr>
                        <pic:blipFill>
                          <a:blip r:embed="rId12">
                            <a:extLst>
                              <a:ext uri="{28A0092B-C50C-407E-A947-70E740481C1C}">
                                <a14:useLocalDpi xmlns:a14="http://schemas.microsoft.com/office/drawing/2010/main" val="0"/>
                              </a:ext>
                            </a:extLst>
                          </a:blip>
                          <a:stretch>
                            <a:fillRect/>
                          </a:stretch>
                        </pic:blipFill>
                        <pic:spPr>
                          <a:xfrm>
                            <a:off x="0" y="0"/>
                            <a:ext cx="952402" cy="857877"/>
                          </a:xfrm>
                          <a:prstGeom prst="rect">
                            <a:avLst/>
                          </a:prstGeom>
                        </pic:spPr>
                      </pic:pic>
                    </a:graphicData>
                  </a:graphic>
                </wp:inline>
              </w:drawing>
            </w:r>
          </w:p>
        </w:tc>
        <w:tc>
          <w:tcPr>
            <w:tcW w:w="2062" w:type="dxa"/>
            <w:vAlign w:val="center"/>
          </w:tcPr>
          <w:p w14:paraId="2492176E" w14:textId="0163760F" w:rsidR="00DF7285" w:rsidRPr="00DF7285" w:rsidRDefault="007F3435" w:rsidP="00DC215C">
            <m:oMathPara>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r>
                          <w:rPr>
                            <w:rFonts w:ascii="Cambria Math" w:hAnsi="Cambria Math"/>
                          </w:rPr>
                          <m:t>with</m:t>
                        </m:r>
                        <m:r>
                          <m:rPr>
                            <m:sty m:val="p"/>
                          </m:rPr>
                          <w:rPr>
                            <w:rFonts w:ascii="Cambria Math" w:hAnsi="Cambria Math"/>
                          </w:rPr>
                          <m:t xml:space="preserve"> 1-</m:t>
                        </m:r>
                        <m:sSub>
                          <m:sSubPr>
                            <m:ctrlPr>
                              <w:rPr>
                                <w:rFonts w:ascii="Cambria Math" w:hAnsi="Cambria Math"/>
                              </w:rPr>
                            </m:ctrlPr>
                          </m:sSubPr>
                          <m:e>
                            <m:r>
                              <w:rPr>
                                <w:rFonts w:ascii="Cambria Math" w:hAnsi="Cambria Math"/>
                              </w:rPr>
                              <m:t>p</m:t>
                            </m:r>
                          </m:e>
                          <m:sub>
                            <m:r>
                              <w:rPr>
                                <w:rFonts w:ascii="Cambria Math" w:hAnsi="Cambria Math"/>
                              </w:rPr>
                              <m:t>m</m:t>
                            </m:r>
                          </m:sub>
                        </m:sSub>
                      </m:e>
                      <m:e>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m</m:t>
                            </m:r>
                          </m:sub>
                        </m:sSub>
                      </m:e>
                    </m:eqArr>
                  </m:e>
                </m:d>
              </m:oMath>
            </m:oMathPara>
          </w:p>
        </w:tc>
      </w:tr>
    </w:tbl>
    <w:p w14:paraId="409F74F7" w14:textId="3E99A9F1" w:rsidR="00DF7285" w:rsidRDefault="007F3435" w:rsidP="00DC215C">
      <w:pPr>
        <w:pStyle w:val="ListParagraph"/>
        <w:numPr>
          <w:ilvl w:val="1"/>
          <w:numId w:val="4"/>
        </w:numPr>
      </w:pP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F7285" w:rsidRPr="00DF7285">
        <w:t xml:space="preserve"> is mutation probability (0.1-0.01) </w:t>
      </w:r>
    </w:p>
    <w:p w14:paraId="40752B40" w14:textId="08F2BCC5" w:rsidR="00DF7285" w:rsidRDefault="00EC206F" w:rsidP="00DC215C">
      <w:pPr>
        <w:pStyle w:val="ListParagraph"/>
        <w:numPr>
          <w:ilvl w:val="1"/>
          <w:numId w:val="4"/>
        </w:numPr>
      </w:pPr>
      <w:r>
        <w:t xml:space="preserve">ensure every </w:t>
      </w:r>
      <w:r w:rsidR="001929F9">
        <w:t>chromosome</w:t>
      </w:r>
      <w:r>
        <w:t xml:space="preserve"> can be transform so that all the solutions are reachable (global maximum)</w:t>
      </w:r>
      <w:r w:rsidR="00DF7285" w:rsidRPr="00DF7285">
        <w:rPr>
          <w:noProof/>
        </w:rPr>
        <w:t xml:space="preserve"> </w:t>
      </w:r>
    </w:p>
    <w:p w14:paraId="1D2C347C" w14:textId="52091F2F" w:rsidR="00EC206F" w:rsidRDefault="00EC206F" w:rsidP="00DC215C">
      <w:pPr>
        <w:pStyle w:val="ListParagraph"/>
      </w:pPr>
    </w:p>
    <w:p w14:paraId="0F5C8BC6" w14:textId="3428AEAA" w:rsidR="00EC206F" w:rsidRDefault="00EC206F" w:rsidP="00DC215C">
      <w:pPr>
        <w:pStyle w:val="Heading3"/>
      </w:pPr>
      <w:r>
        <w:t>Crossover:</w:t>
      </w:r>
    </w:p>
    <w:p w14:paraId="093DD99B" w14:textId="3EA92A11" w:rsidR="00EC206F" w:rsidRDefault="00EC206F" w:rsidP="00DC215C">
      <w:pPr>
        <w:pStyle w:val="ListParagraph"/>
        <w:numPr>
          <w:ilvl w:val="0"/>
          <w:numId w:val="4"/>
        </w:numPr>
      </w:pPr>
      <w:proofErr w:type="gramStart"/>
      <w:r w:rsidRPr="00DF7285">
        <w:rPr>
          <w:b/>
        </w:rPr>
        <w:t>1 point</w:t>
      </w:r>
      <w:proofErr w:type="gramEnd"/>
      <w:r w:rsidRPr="00DF7285">
        <w:rPr>
          <w:b/>
        </w:rPr>
        <w:t xml:space="preserve"> crossove</w:t>
      </w:r>
      <w:r>
        <w:t>r: choose random split</w:t>
      </w:r>
    </w:p>
    <w:p w14:paraId="682A8F0A" w14:textId="1FC6A107" w:rsidR="00EC206F" w:rsidRDefault="00EC206F" w:rsidP="00DC215C">
      <w:r>
        <w:rPr>
          <w:noProof/>
        </w:rPr>
        <w:drawing>
          <wp:inline distT="0" distB="0" distL="0" distR="0" wp14:anchorId="7127224C" wp14:editId="0F3C3923">
            <wp:extent cx="1290688" cy="471204"/>
            <wp:effectExtent l="0" t="0" r="508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2-08 at 22.18.10.png"/>
                    <pic:cNvPicPr/>
                  </pic:nvPicPr>
                  <pic:blipFill>
                    <a:blip r:embed="rId13">
                      <a:extLst>
                        <a:ext uri="{28A0092B-C50C-407E-A947-70E740481C1C}">
                          <a14:useLocalDpi xmlns:a14="http://schemas.microsoft.com/office/drawing/2010/main" val="0"/>
                        </a:ext>
                      </a:extLst>
                    </a:blip>
                    <a:stretch>
                      <a:fillRect/>
                    </a:stretch>
                  </pic:blipFill>
                  <pic:spPr>
                    <a:xfrm>
                      <a:off x="0" y="0"/>
                      <a:ext cx="1300605" cy="474824"/>
                    </a:xfrm>
                    <a:prstGeom prst="rect">
                      <a:avLst/>
                    </a:prstGeom>
                  </pic:spPr>
                </pic:pic>
              </a:graphicData>
            </a:graphic>
          </wp:inline>
        </w:drawing>
      </w:r>
    </w:p>
    <w:p w14:paraId="5660B490" w14:textId="020EF6CB" w:rsidR="00EC206F" w:rsidRDefault="00EC206F" w:rsidP="00DC215C">
      <w:pPr>
        <w:pStyle w:val="ListParagraph"/>
        <w:numPr>
          <w:ilvl w:val="0"/>
          <w:numId w:val="4"/>
        </w:numPr>
      </w:pPr>
      <w:proofErr w:type="gramStart"/>
      <w:r w:rsidRPr="00DF7285">
        <w:rPr>
          <w:b/>
        </w:rPr>
        <w:t>2 point</w:t>
      </w:r>
      <w:proofErr w:type="gramEnd"/>
      <w:r w:rsidRPr="00DF7285">
        <w:rPr>
          <w:b/>
        </w:rPr>
        <w:t xml:space="preserve"> crossover</w:t>
      </w:r>
      <w:r>
        <w:t>: choose random segment</w:t>
      </w:r>
    </w:p>
    <w:p w14:paraId="221C5A2B" w14:textId="34BBE82E" w:rsidR="00EC206F" w:rsidRDefault="00EC206F" w:rsidP="00DC215C">
      <w:r>
        <w:rPr>
          <w:noProof/>
        </w:rPr>
        <w:drawing>
          <wp:inline distT="0" distB="0" distL="0" distR="0" wp14:anchorId="27C70E45" wp14:editId="77ADD798">
            <wp:extent cx="1404988" cy="3679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8 at 22.18.14.png"/>
                    <pic:cNvPicPr/>
                  </pic:nvPicPr>
                  <pic:blipFill>
                    <a:blip r:embed="rId14">
                      <a:extLst>
                        <a:ext uri="{28A0092B-C50C-407E-A947-70E740481C1C}">
                          <a14:useLocalDpi xmlns:a14="http://schemas.microsoft.com/office/drawing/2010/main" val="0"/>
                        </a:ext>
                      </a:extLst>
                    </a:blip>
                    <a:stretch>
                      <a:fillRect/>
                    </a:stretch>
                  </pic:blipFill>
                  <pic:spPr>
                    <a:xfrm>
                      <a:off x="0" y="0"/>
                      <a:ext cx="1423071" cy="372709"/>
                    </a:xfrm>
                    <a:prstGeom prst="rect">
                      <a:avLst/>
                    </a:prstGeom>
                  </pic:spPr>
                </pic:pic>
              </a:graphicData>
            </a:graphic>
          </wp:inline>
        </w:drawing>
      </w:r>
    </w:p>
    <w:p w14:paraId="19184D0B" w14:textId="1A9C1A2D" w:rsidR="00EC206F" w:rsidRDefault="00EC206F" w:rsidP="00DC215C">
      <w:pPr>
        <w:pStyle w:val="ListParagraph"/>
        <w:numPr>
          <w:ilvl w:val="0"/>
          <w:numId w:val="4"/>
        </w:numPr>
      </w:pPr>
      <w:r w:rsidRPr="00DF7285">
        <w:rPr>
          <w:b/>
        </w:rPr>
        <w:t>random crossover</w:t>
      </w:r>
      <w:r>
        <w:t>: random choice for each bit (strong modification)</w:t>
      </w:r>
    </w:p>
    <w:p w14:paraId="3A5073FF" w14:textId="3B7ED00F" w:rsidR="00EC206F" w:rsidRDefault="00EC206F" w:rsidP="00DC215C">
      <w:r>
        <w:rPr>
          <w:noProof/>
        </w:rPr>
        <w:drawing>
          <wp:inline distT="0" distB="0" distL="0" distR="0" wp14:anchorId="0B00A1CD" wp14:editId="298FC402">
            <wp:extent cx="1483193" cy="4108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2-08 at 22.18.20.png"/>
                    <pic:cNvPicPr/>
                  </pic:nvPicPr>
                  <pic:blipFill>
                    <a:blip r:embed="rId15">
                      <a:extLst>
                        <a:ext uri="{28A0092B-C50C-407E-A947-70E740481C1C}">
                          <a14:useLocalDpi xmlns:a14="http://schemas.microsoft.com/office/drawing/2010/main" val="0"/>
                        </a:ext>
                      </a:extLst>
                    </a:blip>
                    <a:stretch>
                      <a:fillRect/>
                    </a:stretch>
                  </pic:blipFill>
                  <pic:spPr>
                    <a:xfrm>
                      <a:off x="0" y="0"/>
                      <a:ext cx="1565692" cy="433690"/>
                    </a:xfrm>
                    <a:prstGeom prst="rect">
                      <a:avLst/>
                    </a:prstGeom>
                  </pic:spPr>
                </pic:pic>
              </a:graphicData>
            </a:graphic>
          </wp:inline>
        </w:drawing>
      </w:r>
    </w:p>
    <w:p w14:paraId="7A5A3C0A" w14:textId="55F98A79" w:rsidR="00EC206F" w:rsidRDefault="00EC206F" w:rsidP="00DC215C"/>
    <w:p w14:paraId="1E67BE1F" w14:textId="3F6D4F73" w:rsidR="00E01452" w:rsidRDefault="001929F9" w:rsidP="00DC215C">
      <w:pPr>
        <w:pStyle w:val="Heading3"/>
      </w:pPr>
      <w:r>
        <w:t>Conclusion:</w:t>
      </w:r>
    </w:p>
    <w:p w14:paraId="634093A7" w14:textId="2B1DEE98" w:rsidR="001929F9" w:rsidRDefault="001929F9" w:rsidP="00DC215C">
      <w:pPr>
        <w:pStyle w:val="ListParagraph"/>
        <w:numPr>
          <w:ilvl w:val="0"/>
          <w:numId w:val="4"/>
        </w:numPr>
      </w:pPr>
      <w:r>
        <w:t xml:space="preserve">Each genetic operator </w:t>
      </w:r>
      <w:proofErr w:type="gramStart"/>
      <w:r>
        <w:t>have</w:t>
      </w:r>
      <w:proofErr w:type="gramEnd"/>
      <w:r>
        <w:t xml:space="preserve"> their own roles</w:t>
      </w:r>
    </w:p>
    <w:p w14:paraId="38EE5ACB" w14:textId="61884399" w:rsidR="001929F9" w:rsidRDefault="001929F9" w:rsidP="00DC215C">
      <w:pPr>
        <w:pStyle w:val="ListParagraph"/>
        <w:numPr>
          <w:ilvl w:val="1"/>
          <w:numId w:val="4"/>
        </w:numPr>
      </w:pPr>
      <w:r>
        <w:t xml:space="preserve">Cross-over is explorative, combine information from parent so it makes a big jump </w:t>
      </w:r>
      <w:r w:rsidR="00F14E9A">
        <w:t>at fitness value.</w:t>
      </w:r>
    </w:p>
    <w:p w14:paraId="25F395A4" w14:textId="45CC47D0" w:rsidR="008F6D33" w:rsidRPr="00F3002C" w:rsidRDefault="001929F9" w:rsidP="00DC215C">
      <w:pPr>
        <w:pStyle w:val="ListParagraph"/>
        <w:numPr>
          <w:ilvl w:val="1"/>
          <w:numId w:val="4"/>
        </w:numPr>
      </w:pPr>
      <w:r>
        <w:t>Mutation is exploitative, introduce new information so it create</w:t>
      </w:r>
      <w:r w:rsidR="00F14E9A">
        <w:t>s</w:t>
      </w:r>
      <w:r>
        <w:t xml:space="preserve"> small diversion</w:t>
      </w:r>
      <w:r w:rsidR="00F14E9A">
        <w:t>.</w:t>
      </w:r>
    </w:p>
    <w:p w14:paraId="1F933544" w14:textId="6DCBB08D" w:rsidR="001971A6" w:rsidRPr="00F3002C" w:rsidRDefault="001971A6" w:rsidP="00F3002C">
      <w:pPr>
        <w:pStyle w:val="Heading1"/>
      </w:pPr>
      <w:r w:rsidRPr="00F3002C">
        <w:t>Genetic Example:</w:t>
      </w:r>
    </w:p>
    <w:p w14:paraId="5CEC3C21" w14:textId="0A198A2F" w:rsidR="001971A6" w:rsidRPr="00A7693D" w:rsidRDefault="00BD26A0" w:rsidP="00DC215C">
      <w:pPr>
        <w:pStyle w:val="Heading2"/>
        <w:rPr>
          <w:rFonts w:eastAsiaTheme="minorHAnsi"/>
          <w:lang w:val="vi-VN" w:eastAsia="en-US"/>
        </w:rPr>
      </w:pPr>
      <w:r w:rsidRPr="00A7693D">
        <w:rPr>
          <w:lang w:val="vi-VN" w:eastAsia="en-US"/>
        </w:rPr>
        <w:t xml:space="preserve">Problem: find </w:t>
      </w:r>
      <m:oMath>
        <m:sSup>
          <m:sSupPr>
            <m:ctrlPr>
              <w:rPr>
                <w:rFonts w:ascii="Cambria Math" w:hAnsi="Cambria Math"/>
                <w:i/>
                <w:lang w:val="vi-VN" w:eastAsia="en-US"/>
              </w:rPr>
            </m:ctrlPr>
          </m:sSupPr>
          <m:e>
            <m:r>
              <m:rPr>
                <m:sty m:val="bi"/>
              </m:rPr>
              <w:rPr>
                <w:rFonts w:ascii="Cambria Math" w:hAnsi="Cambria Math"/>
                <w:lang w:val="vi-VN" w:eastAsia="en-US"/>
              </w:rPr>
              <m:t>X</m:t>
            </m:r>
          </m:e>
          <m:sup>
            <m:r>
              <m:rPr>
                <m:sty m:val="bi"/>
              </m:rPr>
              <w:rPr>
                <w:rFonts w:ascii="Cambria Math" w:hAnsi="Cambria Math"/>
                <w:lang w:val="vi-VN" w:eastAsia="en-US"/>
              </w:rPr>
              <m:t>2</m:t>
            </m:r>
          </m:sup>
        </m:sSup>
      </m:oMath>
      <w:r w:rsidRPr="00A7693D">
        <w:rPr>
          <w:rFonts w:eastAsiaTheme="minorEastAsia"/>
          <w:lang w:val="vi-VN" w:eastAsia="en-US"/>
        </w:rPr>
        <w:t xml:space="preserve"> over [0…31]</w:t>
      </w:r>
    </w:p>
    <w:p w14:paraId="10D6F130" w14:textId="1D95C84F" w:rsidR="00BD26A0" w:rsidRPr="00DD115F" w:rsidRDefault="00BD26A0" w:rsidP="00DC215C">
      <w:pPr>
        <w:pStyle w:val="ListParagraph"/>
        <w:numPr>
          <w:ilvl w:val="0"/>
          <w:numId w:val="4"/>
        </w:numPr>
        <w:rPr>
          <w:lang w:val="vi-VN" w:eastAsia="en-US"/>
        </w:rPr>
      </w:pPr>
      <w:r>
        <w:rPr>
          <w:lang w:val="en-US" w:eastAsia="en-US"/>
        </w:rPr>
        <w:t>Data presentation: binary code</w:t>
      </w:r>
    </w:p>
    <w:p w14:paraId="47390C6F" w14:textId="69452571" w:rsidR="00DD115F" w:rsidRPr="00BD26A0" w:rsidRDefault="00DD115F" w:rsidP="00DC215C">
      <w:pPr>
        <w:pStyle w:val="ListParagraph"/>
        <w:numPr>
          <w:ilvl w:val="0"/>
          <w:numId w:val="4"/>
        </w:numPr>
        <w:rPr>
          <w:lang w:val="vi-VN" w:eastAsia="en-US"/>
        </w:rPr>
      </w:pPr>
      <w:r>
        <w:rPr>
          <w:lang w:val="en-US" w:eastAsia="en-US"/>
        </w:rPr>
        <w:t>Fixed population size: 4</w:t>
      </w:r>
    </w:p>
    <w:p w14:paraId="1632535F" w14:textId="5F3A6E97" w:rsidR="00BD26A0" w:rsidRPr="00BD26A0" w:rsidRDefault="00BD26A0" w:rsidP="00DC215C">
      <w:pPr>
        <w:pStyle w:val="ListParagraph"/>
        <w:numPr>
          <w:ilvl w:val="0"/>
          <w:numId w:val="4"/>
        </w:numPr>
        <w:rPr>
          <w:lang w:val="vi-VN" w:eastAsia="en-US"/>
        </w:rPr>
      </w:pPr>
      <w:r>
        <w:rPr>
          <w:lang w:val="en-US" w:eastAsia="en-US"/>
        </w:rPr>
        <w:t>Evolution: roulette wheel selection, 1-point crossover, bitwise mutation</w:t>
      </w:r>
    </w:p>
    <w:p w14:paraId="37E0AFF2" w14:textId="66136ED4" w:rsidR="00BD26A0" w:rsidRPr="00DD115F" w:rsidRDefault="00BD26A0" w:rsidP="00DC215C">
      <w:pPr>
        <w:pStyle w:val="ListParagraph"/>
        <w:numPr>
          <w:ilvl w:val="0"/>
          <w:numId w:val="4"/>
        </w:numPr>
        <w:rPr>
          <w:lang w:val="vi-VN" w:eastAsia="en-US"/>
        </w:rPr>
      </w:pPr>
      <w:r>
        <w:rPr>
          <w:lang w:val="en-US" w:eastAsia="en-US"/>
        </w:rPr>
        <w:t>Run 1 one circle</w:t>
      </w:r>
    </w:p>
    <w:tbl>
      <w:tblPr>
        <w:tblStyle w:val="TableGrid"/>
        <w:tblW w:w="0" w:type="auto"/>
        <w:tblLook w:val="04A0" w:firstRow="1" w:lastRow="0" w:firstColumn="1" w:lastColumn="0" w:noHBand="0" w:noVBand="1"/>
      </w:tblPr>
      <w:tblGrid>
        <w:gridCol w:w="1794"/>
        <w:gridCol w:w="1794"/>
        <w:gridCol w:w="1794"/>
        <w:gridCol w:w="1794"/>
        <w:gridCol w:w="1794"/>
        <w:gridCol w:w="1794"/>
      </w:tblGrid>
      <w:tr w:rsidR="00BD26A0" w:rsidRPr="00E33614" w14:paraId="12E66EB5" w14:textId="77777777" w:rsidTr="00E33614">
        <w:tc>
          <w:tcPr>
            <w:tcW w:w="5382" w:type="dxa"/>
            <w:gridSpan w:val="3"/>
            <w:shd w:val="clear" w:color="auto" w:fill="FFFF00"/>
          </w:tcPr>
          <w:p w14:paraId="79D31CBD" w14:textId="4EA188DE" w:rsidR="00BD26A0" w:rsidRPr="00E33614" w:rsidRDefault="00BD26A0" w:rsidP="00DC215C">
            <w:pPr>
              <w:rPr>
                <w:lang w:val="vi-VN" w:eastAsia="en-US"/>
              </w:rPr>
            </w:pPr>
            <w:r w:rsidRPr="00E33614">
              <w:rPr>
                <w:lang w:val="vi-VN" w:eastAsia="en-US"/>
              </w:rPr>
              <w:t>Initialization</w:t>
            </w:r>
          </w:p>
        </w:tc>
        <w:tc>
          <w:tcPr>
            <w:tcW w:w="5382" w:type="dxa"/>
            <w:gridSpan w:val="3"/>
            <w:shd w:val="clear" w:color="auto" w:fill="FFFF00"/>
          </w:tcPr>
          <w:p w14:paraId="57B3418C" w14:textId="65908D9C" w:rsidR="00BD26A0" w:rsidRPr="00E33614" w:rsidRDefault="00BD26A0" w:rsidP="00DC215C">
            <w:pPr>
              <w:rPr>
                <w:lang w:val="vi-VN" w:eastAsia="en-US"/>
              </w:rPr>
            </w:pPr>
            <w:r w:rsidRPr="00E33614">
              <w:rPr>
                <w:lang w:val="vi-VN" w:eastAsia="en-US"/>
              </w:rPr>
              <w:t>Selection</w:t>
            </w:r>
          </w:p>
        </w:tc>
      </w:tr>
      <w:tr w:rsidR="00BD26A0" w:rsidRPr="00E33614" w14:paraId="67DD2895" w14:textId="77777777" w:rsidTr="00BD26A0">
        <w:tc>
          <w:tcPr>
            <w:tcW w:w="1794" w:type="dxa"/>
          </w:tcPr>
          <w:p w14:paraId="2D31CDE0" w14:textId="759588A3" w:rsidR="00BD26A0" w:rsidRPr="00E33614" w:rsidRDefault="00BD26A0" w:rsidP="00DC215C">
            <w:pPr>
              <w:rPr>
                <w:lang w:val="vi-VN" w:eastAsia="en-US"/>
              </w:rPr>
            </w:pPr>
            <w:r w:rsidRPr="00E33614">
              <w:rPr>
                <w:lang w:val="vi-VN" w:eastAsia="en-US"/>
              </w:rPr>
              <w:t>Initial Population</w:t>
            </w:r>
          </w:p>
        </w:tc>
        <w:tc>
          <w:tcPr>
            <w:tcW w:w="1794" w:type="dxa"/>
          </w:tcPr>
          <w:p w14:paraId="6AB3E616" w14:textId="35C19AE6" w:rsidR="00BD26A0" w:rsidRPr="00E33614" w:rsidRDefault="00BD26A0" w:rsidP="00DC215C">
            <w:pPr>
              <w:rPr>
                <w:lang w:val="vi-VN" w:eastAsia="en-US"/>
              </w:rPr>
            </w:pPr>
            <w:r w:rsidRPr="00E33614">
              <w:rPr>
                <w:lang w:val="vi-VN" w:eastAsia="en-US"/>
              </w:rPr>
              <w:t>Value x</w:t>
            </w:r>
          </w:p>
        </w:tc>
        <w:tc>
          <w:tcPr>
            <w:tcW w:w="1794" w:type="dxa"/>
          </w:tcPr>
          <w:p w14:paraId="128EC06C" w14:textId="762AE0D9" w:rsidR="00BD26A0" w:rsidRPr="00E33614" w:rsidRDefault="00BD26A0" w:rsidP="00DC215C">
            <w:pPr>
              <w:rPr>
                <w:lang w:val="vi-VN" w:eastAsia="en-US"/>
              </w:rPr>
            </w:pPr>
            <w:r w:rsidRPr="00E33614">
              <w:rPr>
                <w:lang w:val="vi-VN" w:eastAsia="en-US"/>
              </w:rPr>
              <w:t>Fitness f(x)=</w:t>
            </w:r>
            <m:oMath>
              <m:r>
                <w:rPr>
                  <w:rFonts w:ascii="Cambria Math" w:hAnsi="Cambria Math"/>
                  <w:lang w:val="vi-VN" w:eastAsia="en-US"/>
                </w:rPr>
                <m:t xml:space="preserve"> </m:t>
              </m:r>
              <m:sSup>
                <m:sSupPr>
                  <m:ctrlPr>
                    <w:rPr>
                      <w:rFonts w:ascii="Cambria Math" w:hAnsi="Cambria Math"/>
                      <w:i/>
                      <w:lang w:val="vi-VN" w:eastAsia="en-US"/>
                    </w:rPr>
                  </m:ctrlPr>
                </m:sSupPr>
                <m:e>
                  <m:r>
                    <w:rPr>
                      <w:rFonts w:ascii="Cambria Math" w:hAnsi="Cambria Math"/>
                      <w:lang w:val="vi-VN" w:eastAsia="en-US"/>
                    </w:rPr>
                    <m:t>x</m:t>
                  </m:r>
                </m:e>
                <m:sup>
                  <m:r>
                    <w:rPr>
                      <w:rFonts w:ascii="Cambria Math" w:hAnsi="Cambria Math"/>
                      <w:lang w:val="vi-VN" w:eastAsia="en-US"/>
                    </w:rPr>
                    <m:t>2</m:t>
                  </m:r>
                </m:sup>
              </m:sSup>
            </m:oMath>
          </w:p>
        </w:tc>
        <w:tc>
          <w:tcPr>
            <w:tcW w:w="1794" w:type="dxa"/>
          </w:tcPr>
          <w:p w14:paraId="0978AE54" w14:textId="29A7D068" w:rsidR="00BD26A0" w:rsidRPr="00E33614" w:rsidRDefault="00BD26A0" w:rsidP="00DC215C">
            <w:pPr>
              <w:rPr>
                <w:lang w:val="vi-VN" w:eastAsia="en-US"/>
              </w:rPr>
            </w:pPr>
            <w:r w:rsidRPr="00E33614">
              <w:rPr>
                <w:lang w:val="vi-VN" w:eastAsia="en-US"/>
              </w:rPr>
              <w:t>Pr</w:t>
            </w:r>
            <w:r w:rsidR="00DD115F" w:rsidRPr="00E33614">
              <w:rPr>
                <w:lang w:val="vi-VN" w:eastAsia="en-US"/>
              </w:rPr>
              <w:t>obability</w:t>
            </w:r>
          </w:p>
        </w:tc>
        <w:tc>
          <w:tcPr>
            <w:tcW w:w="1794" w:type="dxa"/>
          </w:tcPr>
          <w:p w14:paraId="75C47DBE" w14:textId="769B848D" w:rsidR="00BD26A0" w:rsidRPr="00E33614" w:rsidRDefault="00DD115F" w:rsidP="00DC215C">
            <w:pPr>
              <w:rPr>
                <w:lang w:val="vi-VN" w:eastAsia="en-US"/>
              </w:rPr>
            </w:pPr>
            <w:r w:rsidRPr="00E33614">
              <w:rPr>
                <w:lang w:val="vi-VN" w:eastAsia="en-US"/>
              </w:rPr>
              <w:t xml:space="preserve">Expected Count </w:t>
            </w:r>
          </w:p>
        </w:tc>
        <w:tc>
          <w:tcPr>
            <w:tcW w:w="1794" w:type="dxa"/>
          </w:tcPr>
          <w:p w14:paraId="0E18C8D4" w14:textId="7FD35160" w:rsidR="00BD26A0" w:rsidRPr="00E33614" w:rsidRDefault="00DD115F" w:rsidP="00DC215C">
            <w:pPr>
              <w:rPr>
                <w:lang w:val="vi-VN" w:eastAsia="en-US"/>
              </w:rPr>
            </w:pPr>
            <w:r w:rsidRPr="00E33614">
              <w:rPr>
                <w:lang w:val="vi-VN" w:eastAsia="en-US"/>
              </w:rPr>
              <w:t>Actual Count</w:t>
            </w:r>
          </w:p>
        </w:tc>
      </w:tr>
      <w:tr w:rsidR="00BD26A0" w:rsidRPr="00E33614" w14:paraId="33B7AD70" w14:textId="77777777" w:rsidTr="00BD26A0">
        <w:tc>
          <w:tcPr>
            <w:tcW w:w="1794" w:type="dxa"/>
          </w:tcPr>
          <w:p w14:paraId="2A6AC57B" w14:textId="04A7D5CC" w:rsidR="00BD26A0" w:rsidRPr="00E33614" w:rsidRDefault="00BD26A0" w:rsidP="00DC215C">
            <w:pPr>
              <w:rPr>
                <w:lang w:val="vi-VN" w:eastAsia="en-US"/>
              </w:rPr>
            </w:pPr>
            <w:r w:rsidRPr="00E33614">
              <w:rPr>
                <w:lang w:val="vi-VN" w:eastAsia="en-US"/>
              </w:rPr>
              <w:t>0 1 1 0 1</w:t>
            </w:r>
          </w:p>
        </w:tc>
        <w:tc>
          <w:tcPr>
            <w:tcW w:w="1794" w:type="dxa"/>
          </w:tcPr>
          <w:p w14:paraId="5D26C1FE" w14:textId="5F602E56" w:rsidR="00BD26A0" w:rsidRPr="00E33614" w:rsidRDefault="00BD26A0" w:rsidP="00DC215C">
            <w:pPr>
              <w:rPr>
                <w:lang w:val="vi-VN" w:eastAsia="en-US"/>
              </w:rPr>
            </w:pPr>
            <w:r w:rsidRPr="00E33614">
              <w:rPr>
                <w:lang w:val="vi-VN" w:eastAsia="en-US"/>
              </w:rPr>
              <w:t>13</w:t>
            </w:r>
          </w:p>
        </w:tc>
        <w:tc>
          <w:tcPr>
            <w:tcW w:w="1794" w:type="dxa"/>
          </w:tcPr>
          <w:p w14:paraId="32ED23F6" w14:textId="6600EC9A" w:rsidR="00BD26A0" w:rsidRPr="00E33614" w:rsidRDefault="00BD26A0" w:rsidP="00DC215C">
            <w:pPr>
              <w:rPr>
                <w:lang w:val="vi-VN" w:eastAsia="en-US"/>
              </w:rPr>
            </w:pPr>
            <w:r w:rsidRPr="00E33614">
              <w:rPr>
                <w:lang w:val="vi-VN" w:eastAsia="en-US"/>
              </w:rPr>
              <w:t>169</w:t>
            </w:r>
          </w:p>
        </w:tc>
        <w:tc>
          <w:tcPr>
            <w:tcW w:w="1794" w:type="dxa"/>
          </w:tcPr>
          <w:p w14:paraId="4E89636A" w14:textId="25F301DF" w:rsidR="00BD26A0" w:rsidRPr="00E33614" w:rsidRDefault="00DD115F" w:rsidP="00DC215C">
            <w:pPr>
              <w:rPr>
                <w:lang w:val="vi-VN" w:eastAsia="en-US"/>
              </w:rPr>
            </w:pPr>
            <w:r w:rsidRPr="00E33614">
              <w:rPr>
                <w:lang w:val="vi-VN" w:eastAsia="en-US"/>
              </w:rPr>
              <w:t>0.14</w:t>
            </w:r>
          </w:p>
        </w:tc>
        <w:tc>
          <w:tcPr>
            <w:tcW w:w="1794" w:type="dxa"/>
          </w:tcPr>
          <w:p w14:paraId="07B7CB8D" w14:textId="1CBA4069" w:rsidR="00BD26A0" w:rsidRPr="00E33614" w:rsidRDefault="00DD115F" w:rsidP="00DC215C">
            <w:pPr>
              <w:rPr>
                <w:lang w:val="vi-VN" w:eastAsia="en-US"/>
              </w:rPr>
            </w:pPr>
            <w:r w:rsidRPr="00E33614">
              <w:rPr>
                <w:lang w:val="vi-VN" w:eastAsia="en-US"/>
              </w:rPr>
              <w:t>0.58</w:t>
            </w:r>
          </w:p>
        </w:tc>
        <w:tc>
          <w:tcPr>
            <w:tcW w:w="1794" w:type="dxa"/>
          </w:tcPr>
          <w:p w14:paraId="3108A53C" w14:textId="3045C640" w:rsidR="00BD26A0" w:rsidRPr="00E33614" w:rsidRDefault="00DD115F" w:rsidP="00DC215C">
            <w:pPr>
              <w:rPr>
                <w:lang w:val="vi-VN" w:eastAsia="en-US"/>
              </w:rPr>
            </w:pPr>
            <w:r w:rsidRPr="00E33614">
              <w:rPr>
                <w:lang w:val="vi-VN" w:eastAsia="en-US"/>
              </w:rPr>
              <w:t>1</w:t>
            </w:r>
          </w:p>
        </w:tc>
      </w:tr>
      <w:tr w:rsidR="00DD115F" w:rsidRPr="00E33614" w14:paraId="74F24F67" w14:textId="77777777" w:rsidTr="00BD26A0">
        <w:tc>
          <w:tcPr>
            <w:tcW w:w="1794" w:type="dxa"/>
          </w:tcPr>
          <w:p w14:paraId="6B50B945" w14:textId="0EDD1DC1" w:rsidR="00DD115F" w:rsidRPr="00E33614" w:rsidRDefault="00DD115F" w:rsidP="00DC215C">
            <w:pPr>
              <w:rPr>
                <w:lang w:val="vi-VN" w:eastAsia="en-US"/>
              </w:rPr>
            </w:pPr>
            <w:r w:rsidRPr="00E33614">
              <w:rPr>
                <w:lang w:val="vi-VN" w:eastAsia="en-US"/>
              </w:rPr>
              <w:t xml:space="preserve">1 1 0 0 0 </w:t>
            </w:r>
          </w:p>
        </w:tc>
        <w:tc>
          <w:tcPr>
            <w:tcW w:w="1794" w:type="dxa"/>
          </w:tcPr>
          <w:p w14:paraId="12E0750B" w14:textId="53CB3EEB" w:rsidR="00DD115F" w:rsidRPr="00E33614" w:rsidRDefault="00DD115F" w:rsidP="00DC215C">
            <w:pPr>
              <w:rPr>
                <w:lang w:val="vi-VN" w:eastAsia="en-US"/>
              </w:rPr>
            </w:pPr>
            <w:r w:rsidRPr="00E33614">
              <w:rPr>
                <w:lang w:val="vi-VN" w:eastAsia="en-US"/>
              </w:rPr>
              <w:t>24</w:t>
            </w:r>
          </w:p>
        </w:tc>
        <w:tc>
          <w:tcPr>
            <w:tcW w:w="1794" w:type="dxa"/>
          </w:tcPr>
          <w:p w14:paraId="47F6ECE7" w14:textId="10255AFA" w:rsidR="00DD115F" w:rsidRPr="00E33614" w:rsidRDefault="00DD115F" w:rsidP="00DC215C">
            <w:pPr>
              <w:rPr>
                <w:lang w:val="vi-VN" w:eastAsia="en-US"/>
              </w:rPr>
            </w:pPr>
            <w:r w:rsidRPr="00E33614">
              <w:rPr>
                <w:lang w:val="vi-VN" w:eastAsia="en-US"/>
              </w:rPr>
              <w:t>576</w:t>
            </w:r>
          </w:p>
        </w:tc>
        <w:tc>
          <w:tcPr>
            <w:tcW w:w="1794" w:type="dxa"/>
          </w:tcPr>
          <w:p w14:paraId="66EB45D0" w14:textId="041FE6F1" w:rsidR="00DD115F" w:rsidRPr="00E33614" w:rsidRDefault="00DD115F" w:rsidP="00DC215C">
            <w:pPr>
              <w:rPr>
                <w:lang w:val="vi-VN" w:eastAsia="en-US"/>
              </w:rPr>
            </w:pPr>
            <w:r w:rsidRPr="00E33614">
              <w:rPr>
                <w:lang w:val="vi-VN" w:eastAsia="en-US"/>
              </w:rPr>
              <w:t>0.49</w:t>
            </w:r>
          </w:p>
        </w:tc>
        <w:tc>
          <w:tcPr>
            <w:tcW w:w="1794" w:type="dxa"/>
          </w:tcPr>
          <w:p w14:paraId="6AE22BFB" w14:textId="56EB4EEA" w:rsidR="00DD115F" w:rsidRPr="00E33614" w:rsidRDefault="00DD115F" w:rsidP="00DC215C">
            <w:pPr>
              <w:rPr>
                <w:lang w:val="vi-VN" w:eastAsia="en-US"/>
              </w:rPr>
            </w:pPr>
            <w:r w:rsidRPr="00E33614">
              <w:rPr>
                <w:lang w:val="vi-VN" w:eastAsia="en-US"/>
              </w:rPr>
              <w:t>1.97</w:t>
            </w:r>
          </w:p>
        </w:tc>
        <w:tc>
          <w:tcPr>
            <w:tcW w:w="1794" w:type="dxa"/>
          </w:tcPr>
          <w:p w14:paraId="01BE19D9" w14:textId="1C3F5D06" w:rsidR="00DD115F" w:rsidRPr="00E33614" w:rsidRDefault="00DD115F" w:rsidP="00DC215C">
            <w:pPr>
              <w:rPr>
                <w:lang w:val="vi-VN" w:eastAsia="en-US"/>
              </w:rPr>
            </w:pPr>
            <w:r w:rsidRPr="00E33614">
              <w:rPr>
                <w:lang w:val="vi-VN" w:eastAsia="en-US"/>
              </w:rPr>
              <w:t>2</w:t>
            </w:r>
          </w:p>
        </w:tc>
      </w:tr>
      <w:tr w:rsidR="00DD115F" w:rsidRPr="00E33614" w14:paraId="2C92FF8A" w14:textId="77777777" w:rsidTr="00E33614">
        <w:trPr>
          <w:trHeight w:val="181"/>
        </w:trPr>
        <w:tc>
          <w:tcPr>
            <w:tcW w:w="1794" w:type="dxa"/>
          </w:tcPr>
          <w:p w14:paraId="1CA9715F" w14:textId="1E622534" w:rsidR="00DD115F" w:rsidRPr="00E33614" w:rsidRDefault="00DD115F" w:rsidP="00DC215C">
            <w:pPr>
              <w:rPr>
                <w:lang w:val="vi-VN" w:eastAsia="en-US"/>
              </w:rPr>
            </w:pPr>
            <w:r w:rsidRPr="00E33614">
              <w:rPr>
                <w:lang w:val="vi-VN" w:eastAsia="en-US"/>
              </w:rPr>
              <w:t xml:space="preserve">0 1 0 0 0 </w:t>
            </w:r>
          </w:p>
        </w:tc>
        <w:tc>
          <w:tcPr>
            <w:tcW w:w="1794" w:type="dxa"/>
          </w:tcPr>
          <w:p w14:paraId="2B6F08C1" w14:textId="363A0E16" w:rsidR="00DD115F" w:rsidRPr="00E33614" w:rsidRDefault="00DD115F" w:rsidP="00DC215C">
            <w:pPr>
              <w:rPr>
                <w:lang w:val="vi-VN" w:eastAsia="en-US"/>
              </w:rPr>
            </w:pPr>
            <w:r w:rsidRPr="00E33614">
              <w:rPr>
                <w:lang w:val="vi-VN" w:eastAsia="en-US"/>
              </w:rPr>
              <w:t>8</w:t>
            </w:r>
          </w:p>
        </w:tc>
        <w:tc>
          <w:tcPr>
            <w:tcW w:w="1794" w:type="dxa"/>
          </w:tcPr>
          <w:p w14:paraId="5DAF9347" w14:textId="6AE9F3D4" w:rsidR="00DD115F" w:rsidRPr="00E33614" w:rsidRDefault="00DD115F" w:rsidP="00DC215C">
            <w:pPr>
              <w:rPr>
                <w:lang w:val="vi-VN" w:eastAsia="en-US"/>
              </w:rPr>
            </w:pPr>
            <w:r w:rsidRPr="00E33614">
              <w:rPr>
                <w:lang w:val="vi-VN" w:eastAsia="en-US"/>
              </w:rPr>
              <w:t>64</w:t>
            </w:r>
          </w:p>
        </w:tc>
        <w:tc>
          <w:tcPr>
            <w:tcW w:w="1794" w:type="dxa"/>
          </w:tcPr>
          <w:p w14:paraId="33B1E95B" w14:textId="3E740023" w:rsidR="00DD115F" w:rsidRPr="00E33614" w:rsidRDefault="00DD115F" w:rsidP="00DC215C">
            <w:pPr>
              <w:rPr>
                <w:lang w:val="vi-VN" w:eastAsia="en-US"/>
              </w:rPr>
            </w:pPr>
            <w:r w:rsidRPr="00E33614">
              <w:rPr>
                <w:lang w:val="vi-VN" w:eastAsia="en-US"/>
              </w:rPr>
              <w:t>0.06</w:t>
            </w:r>
          </w:p>
        </w:tc>
        <w:tc>
          <w:tcPr>
            <w:tcW w:w="1794" w:type="dxa"/>
          </w:tcPr>
          <w:p w14:paraId="4B520460" w14:textId="5F183346" w:rsidR="00DD115F" w:rsidRPr="00E33614" w:rsidRDefault="00DD115F" w:rsidP="00DC215C">
            <w:pPr>
              <w:rPr>
                <w:lang w:val="vi-VN" w:eastAsia="en-US"/>
              </w:rPr>
            </w:pPr>
            <w:r w:rsidRPr="00E33614">
              <w:rPr>
                <w:lang w:val="vi-VN" w:eastAsia="en-US"/>
              </w:rPr>
              <w:t>0.22</w:t>
            </w:r>
          </w:p>
        </w:tc>
        <w:tc>
          <w:tcPr>
            <w:tcW w:w="1794" w:type="dxa"/>
          </w:tcPr>
          <w:p w14:paraId="247EB92F" w14:textId="59327500" w:rsidR="00DD115F" w:rsidRPr="00E33614" w:rsidRDefault="00DD115F" w:rsidP="00DC215C">
            <w:pPr>
              <w:rPr>
                <w:lang w:val="vi-VN" w:eastAsia="en-US"/>
              </w:rPr>
            </w:pPr>
            <w:r w:rsidRPr="00E33614">
              <w:rPr>
                <w:lang w:val="vi-VN" w:eastAsia="en-US"/>
              </w:rPr>
              <w:t>0</w:t>
            </w:r>
          </w:p>
        </w:tc>
      </w:tr>
      <w:tr w:rsidR="00DD115F" w:rsidRPr="00E33614" w14:paraId="1378EFA1" w14:textId="77777777" w:rsidTr="00BD26A0">
        <w:tc>
          <w:tcPr>
            <w:tcW w:w="1794" w:type="dxa"/>
          </w:tcPr>
          <w:p w14:paraId="73A0D73B" w14:textId="218D9DFA" w:rsidR="00DD115F" w:rsidRPr="00E33614" w:rsidRDefault="00DD115F" w:rsidP="00DC215C">
            <w:pPr>
              <w:rPr>
                <w:lang w:val="vi-VN" w:eastAsia="en-US"/>
              </w:rPr>
            </w:pPr>
            <w:r w:rsidRPr="00E33614">
              <w:rPr>
                <w:lang w:val="vi-VN" w:eastAsia="en-US"/>
              </w:rPr>
              <w:t>1 0 0 1 1</w:t>
            </w:r>
          </w:p>
        </w:tc>
        <w:tc>
          <w:tcPr>
            <w:tcW w:w="1794" w:type="dxa"/>
          </w:tcPr>
          <w:p w14:paraId="7C6DD795" w14:textId="50F232EC" w:rsidR="00DD115F" w:rsidRPr="00E33614" w:rsidRDefault="00DD115F" w:rsidP="00DC215C">
            <w:pPr>
              <w:rPr>
                <w:lang w:val="vi-VN" w:eastAsia="en-US"/>
              </w:rPr>
            </w:pPr>
            <w:r w:rsidRPr="00E33614">
              <w:rPr>
                <w:lang w:val="vi-VN" w:eastAsia="en-US"/>
              </w:rPr>
              <w:t>19</w:t>
            </w:r>
          </w:p>
        </w:tc>
        <w:tc>
          <w:tcPr>
            <w:tcW w:w="1794" w:type="dxa"/>
          </w:tcPr>
          <w:p w14:paraId="1CF477BA" w14:textId="76985CED" w:rsidR="00DD115F" w:rsidRPr="00E33614" w:rsidRDefault="00DD115F" w:rsidP="00DC215C">
            <w:pPr>
              <w:rPr>
                <w:lang w:val="vi-VN" w:eastAsia="en-US"/>
              </w:rPr>
            </w:pPr>
            <w:r w:rsidRPr="00E33614">
              <w:rPr>
                <w:lang w:val="vi-VN" w:eastAsia="en-US"/>
              </w:rPr>
              <w:t>361</w:t>
            </w:r>
          </w:p>
        </w:tc>
        <w:tc>
          <w:tcPr>
            <w:tcW w:w="1794" w:type="dxa"/>
          </w:tcPr>
          <w:p w14:paraId="69A1D324" w14:textId="4140AA3B" w:rsidR="00DD115F" w:rsidRPr="00E33614" w:rsidRDefault="00DD115F" w:rsidP="00DC215C">
            <w:pPr>
              <w:rPr>
                <w:lang w:val="vi-VN" w:eastAsia="en-US"/>
              </w:rPr>
            </w:pPr>
            <w:r w:rsidRPr="00E33614">
              <w:rPr>
                <w:lang w:val="vi-VN" w:eastAsia="en-US"/>
              </w:rPr>
              <w:t>0.31</w:t>
            </w:r>
          </w:p>
        </w:tc>
        <w:tc>
          <w:tcPr>
            <w:tcW w:w="1794" w:type="dxa"/>
          </w:tcPr>
          <w:p w14:paraId="002DEB3E" w14:textId="68CF8268" w:rsidR="00DD115F" w:rsidRPr="00E33614" w:rsidRDefault="00DD115F" w:rsidP="00DC215C">
            <w:pPr>
              <w:rPr>
                <w:lang w:val="vi-VN" w:eastAsia="en-US"/>
              </w:rPr>
            </w:pPr>
            <w:r w:rsidRPr="00E33614">
              <w:rPr>
                <w:lang w:val="vi-VN" w:eastAsia="en-US"/>
              </w:rPr>
              <w:t>1.23</w:t>
            </w:r>
          </w:p>
        </w:tc>
        <w:tc>
          <w:tcPr>
            <w:tcW w:w="1794" w:type="dxa"/>
          </w:tcPr>
          <w:p w14:paraId="7CA650DB" w14:textId="7BCABBF9" w:rsidR="00DD115F" w:rsidRPr="00E33614" w:rsidRDefault="00DD115F" w:rsidP="00DC215C">
            <w:pPr>
              <w:rPr>
                <w:lang w:val="vi-VN" w:eastAsia="en-US"/>
              </w:rPr>
            </w:pPr>
            <w:r w:rsidRPr="00E33614">
              <w:rPr>
                <w:lang w:val="vi-VN" w:eastAsia="en-US"/>
              </w:rPr>
              <w:t>1</w:t>
            </w:r>
          </w:p>
        </w:tc>
      </w:tr>
      <w:tr w:rsidR="00DD115F" w:rsidRPr="00E33614" w14:paraId="61F7E59A" w14:textId="77777777" w:rsidTr="00E33614">
        <w:tc>
          <w:tcPr>
            <w:tcW w:w="1794" w:type="dxa"/>
            <w:shd w:val="clear" w:color="auto" w:fill="FF0000"/>
          </w:tcPr>
          <w:p w14:paraId="3D887805" w14:textId="393847AA" w:rsidR="00DD115F" w:rsidRPr="00E33614" w:rsidRDefault="00DD115F" w:rsidP="00DC215C">
            <w:pPr>
              <w:rPr>
                <w:lang w:val="vi-VN" w:eastAsia="en-US"/>
              </w:rPr>
            </w:pPr>
            <w:r w:rsidRPr="00E33614">
              <w:rPr>
                <w:lang w:val="vi-VN" w:eastAsia="en-US"/>
              </w:rPr>
              <w:t>Max</w:t>
            </w:r>
          </w:p>
        </w:tc>
        <w:tc>
          <w:tcPr>
            <w:tcW w:w="1794" w:type="dxa"/>
          </w:tcPr>
          <w:p w14:paraId="37711B2E" w14:textId="3F22153B" w:rsidR="00DD115F" w:rsidRPr="00E33614" w:rsidRDefault="00DD115F" w:rsidP="00DC215C">
            <w:pPr>
              <w:rPr>
                <w:lang w:val="vi-VN" w:eastAsia="en-US"/>
              </w:rPr>
            </w:pPr>
            <w:r w:rsidRPr="00E33614">
              <w:rPr>
                <w:lang w:val="vi-VN" w:eastAsia="en-US"/>
              </w:rPr>
              <w:t>576</w:t>
            </w:r>
          </w:p>
        </w:tc>
        <w:tc>
          <w:tcPr>
            <w:tcW w:w="1794" w:type="dxa"/>
            <w:shd w:val="clear" w:color="auto" w:fill="FF0000"/>
          </w:tcPr>
          <w:p w14:paraId="092C7281" w14:textId="1995556C" w:rsidR="00DD115F" w:rsidRPr="00E33614" w:rsidRDefault="00DD115F" w:rsidP="00DC215C">
            <w:pPr>
              <w:rPr>
                <w:lang w:val="vi-VN" w:eastAsia="en-US"/>
              </w:rPr>
            </w:pPr>
            <w:r w:rsidRPr="00E33614">
              <w:rPr>
                <w:lang w:val="vi-VN" w:eastAsia="en-US"/>
              </w:rPr>
              <w:t xml:space="preserve">Average </w:t>
            </w:r>
          </w:p>
        </w:tc>
        <w:tc>
          <w:tcPr>
            <w:tcW w:w="1794" w:type="dxa"/>
          </w:tcPr>
          <w:p w14:paraId="09317A96" w14:textId="10FAD3AC" w:rsidR="00DD115F" w:rsidRPr="00E33614" w:rsidRDefault="00DD115F" w:rsidP="00DC215C">
            <w:pPr>
              <w:rPr>
                <w:lang w:val="vi-VN" w:eastAsia="en-US"/>
              </w:rPr>
            </w:pPr>
            <w:r w:rsidRPr="00E33614">
              <w:rPr>
                <w:lang w:val="vi-VN" w:eastAsia="en-US"/>
              </w:rPr>
              <w:t>293</w:t>
            </w:r>
          </w:p>
        </w:tc>
        <w:tc>
          <w:tcPr>
            <w:tcW w:w="1794" w:type="dxa"/>
          </w:tcPr>
          <w:p w14:paraId="4A38770D" w14:textId="77777777" w:rsidR="00DD115F" w:rsidRPr="00E33614" w:rsidRDefault="00DD115F" w:rsidP="00DC215C">
            <w:pPr>
              <w:rPr>
                <w:lang w:val="vi-VN" w:eastAsia="en-US"/>
              </w:rPr>
            </w:pPr>
          </w:p>
        </w:tc>
        <w:tc>
          <w:tcPr>
            <w:tcW w:w="1794" w:type="dxa"/>
          </w:tcPr>
          <w:p w14:paraId="733C0E27" w14:textId="77777777" w:rsidR="00DD115F" w:rsidRPr="00E33614" w:rsidRDefault="00DD115F" w:rsidP="00DC215C">
            <w:pPr>
              <w:rPr>
                <w:lang w:val="vi-VN" w:eastAsia="en-US"/>
              </w:rPr>
            </w:pPr>
          </w:p>
        </w:tc>
      </w:tr>
    </w:tbl>
    <w:p w14:paraId="16731EBB" w14:textId="77777777" w:rsidR="00BD26A0" w:rsidRPr="00E33614" w:rsidRDefault="00BD26A0" w:rsidP="00DC215C">
      <w:pPr>
        <w:rPr>
          <w:lang w:val="vi-VN" w:eastAsia="en-US"/>
        </w:rPr>
      </w:pPr>
    </w:p>
    <w:tbl>
      <w:tblPr>
        <w:tblStyle w:val="TableGrid"/>
        <w:tblW w:w="0" w:type="auto"/>
        <w:tblLook w:val="04A0" w:firstRow="1" w:lastRow="0" w:firstColumn="1" w:lastColumn="0" w:noHBand="0" w:noVBand="1"/>
      </w:tblPr>
      <w:tblGrid>
        <w:gridCol w:w="2152"/>
        <w:gridCol w:w="2153"/>
        <w:gridCol w:w="2153"/>
        <w:gridCol w:w="2153"/>
        <w:gridCol w:w="2153"/>
      </w:tblGrid>
      <w:tr w:rsidR="00DD115F" w:rsidRPr="00E33614" w14:paraId="5EF1B471" w14:textId="77777777" w:rsidTr="00E33614">
        <w:tc>
          <w:tcPr>
            <w:tcW w:w="10764" w:type="dxa"/>
            <w:gridSpan w:val="5"/>
            <w:shd w:val="clear" w:color="auto" w:fill="FFFF00"/>
          </w:tcPr>
          <w:p w14:paraId="0D3FAD8D" w14:textId="53EE6BC7" w:rsidR="00DD115F" w:rsidRPr="00E33614" w:rsidRDefault="00E33614" w:rsidP="00DC215C">
            <w:pPr>
              <w:rPr>
                <w:lang w:val="vi-VN" w:eastAsia="en-US"/>
              </w:rPr>
            </w:pPr>
            <w:r>
              <w:rPr>
                <w:lang w:val="vi-VN" w:eastAsia="en-US"/>
              </w:rPr>
              <w:t>Crossover</w:t>
            </w:r>
          </w:p>
        </w:tc>
      </w:tr>
      <w:tr w:rsidR="00DD115F" w:rsidRPr="00E33614" w14:paraId="213E7550" w14:textId="77777777" w:rsidTr="00E33614">
        <w:trPr>
          <w:trHeight w:val="210"/>
        </w:trPr>
        <w:tc>
          <w:tcPr>
            <w:tcW w:w="2152" w:type="dxa"/>
          </w:tcPr>
          <w:p w14:paraId="611279A0" w14:textId="27F77543" w:rsidR="00DD115F" w:rsidRPr="00E33614" w:rsidRDefault="00DD115F" w:rsidP="00DC215C">
            <w:pPr>
              <w:rPr>
                <w:lang w:val="vi-VN" w:eastAsia="en-US"/>
              </w:rPr>
            </w:pPr>
            <w:r w:rsidRPr="00E33614">
              <w:rPr>
                <w:lang w:val="vi-VN" w:eastAsia="en-US"/>
              </w:rPr>
              <w:t>Population after selection</w:t>
            </w:r>
          </w:p>
        </w:tc>
        <w:tc>
          <w:tcPr>
            <w:tcW w:w="2153" w:type="dxa"/>
          </w:tcPr>
          <w:p w14:paraId="1CD0DF4C" w14:textId="5B5A65A1" w:rsidR="00DD115F" w:rsidRPr="00E33614" w:rsidRDefault="00DD115F" w:rsidP="00DC215C">
            <w:pPr>
              <w:rPr>
                <w:lang w:val="vi-VN" w:eastAsia="en-US"/>
              </w:rPr>
            </w:pPr>
            <w:r w:rsidRPr="00E33614">
              <w:rPr>
                <w:lang w:val="vi-VN" w:eastAsia="en-US"/>
              </w:rPr>
              <w:t>Cross-over point</w:t>
            </w:r>
          </w:p>
        </w:tc>
        <w:tc>
          <w:tcPr>
            <w:tcW w:w="2153" w:type="dxa"/>
          </w:tcPr>
          <w:p w14:paraId="141316DE" w14:textId="35F9A69C" w:rsidR="00DD115F" w:rsidRPr="00E33614" w:rsidRDefault="00DD115F" w:rsidP="00DC215C">
            <w:pPr>
              <w:rPr>
                <w:lang w:val="vi-VN" w:eastAsia="en-US"/>
              </w:rPr>
            </w:pPr>
            <w:r w:rsidRPr="00E33614">
              <w:rPr>
                <w:lang w:val="vi-VN" w:eastAsia="en-US"/>
              </w:rPr>
              <w:t>Offsprings</w:t>
            </w:r>
          </w:p>
        </w:tc>
        <w:tc>
          <w:tcPr>
            <w:tcW w:w="2153" w:type="dxa"/>
          </w:tcPr>
          <w:p w14:paraId="3B60F53A" w14:textId="45796F56" w:rsidR="00DD115F" w:rsidRPr="00E33614" w:rsidRDefault="00DD115F" w:rsidP="00DC215C">
            <w:pPr>
              <w:rPr>
                <w:lang w:val="vi-VN" w:eastAsia="en-US"/>
              </w:rPr>
            </w:pPr>
            <w:r w:rsidRPr="00E33614">
              <w:rPr>
                <w:lang w:val="vi-VN" w:eastAsia="en-US"/>
              </w:rPr>
              <w:t>Value x</w:t>
            </w:r>
          </w:p>
        </w:tc>
        <w:tc>
          <w:tcPr>
            <w:tcW w:w="2153" w:type="dxa"/>
          </w:tcPr>
          <w:p w14:paraId="11AC7CDA" w14:textId="5EB106B7" w:rsidR="00DD115F" w:rsidRPr="00E33614" w:rsidRDefault="00DD115F" w:rsidP="00DC215C">
            <w:pPr>
              <w:rPr>
                <w:lang w:val="vi-VN" w:eastAsia="en-US"/>
              </w:rPr>
            </w:pPr>
            <w:r w:rsidRPr="00E33614">
              <w:rPr>
                <w:lang w:val="vi-VN" w:eastAsia="en-US"/>
              </w:rPr>
              <w:t>Fitness f(x)=</w:t>
            </w:r>
            <m:oMath>
              <m:r>
                <w:rPr>
                  <w:rFonts w:ascii="Cambria Math" w:hAnsi="Cambria Math"/>
                  <w:lang w:val="vi-VN" w:eastAsia="en-US"/>
                </w:rPr>
                <m:t xml:space="preserve"> </m:t>
              </m:r>
              <m:sSup>
                <m:sSupPr>
                  <m:ctrlPr>
                    <w:rPr>
                      <w:rFonts w:ascii="Cambria Math" w:hAnsi="Cambria Math"/>
                      <w:i/>
                      <w:lang w:val="vi-VN" w:eastAsia="en-US"/>
                    </w:rPr>
                  </m:ctrlPr>
                </m:sSupPr>
                <m:e>
                  <m:r>
                    <w:rPr>
                      <w:rFonts w:ascii="Cambria Math" w:hAnsi="Cambria Math"/>
                      <w:lang w:val="vi-VN" w:eastAsia="en-US"/>
                    </w:rPr>
                    <m:t>x</m:t>
                  </m:r>
                </m:e>
                <m:sup>
                  <m:r>
                    <w:rPr>
                      <w:rFonts w:ascii="Cambria Math" w:hAnsi="Cambria Math"/>
                      <w:lang w:val="vi-VN" w:eastAsia="en-US"/>
                    </w:rPr>
                    <m:t>2</m:t>
                  </m:r>
                </m:sup>
              </m:sSup>
            </m:oMath>
          </w:p>
        </w:tc>
      </w:tr>
      <w:tr w:rsidR="00DD115F" w:rsidRPr="00E33614" w14:paraId="65C2192D" w14:textId="77777777" w:rsidTr="00DD115F">
        <w:tc>
          <w:tcPr>
            <w:tcW w:w="2152" w:type="dxa"/>
          </w:tcPr>
          <w:p w14:paraId="742747CA" w14:textId="485B7777" w:rsidR="00DD115F" w:rsidRPr="00E33614" w:rsidRDefault="00DD115F" w:rsidP="00DC215C">
            <w:pPr>
              <w:rPr>
                <w:lang w:val="vi-VN" w:eastAsia="en-US"/>
              </w:rPr>
            </w:pPr>
            <w:r w:rsidRPr="00E33614">
              <w:rPr>
                <w:lang w:val="vi-VN" w:eastAsia="en-US"/>
              </w:rPr>
              <w:t>0 1 1 0 1</w:t>
            </w:r>
          </w:p>
        </w:tc>
        <w:tc>
          <w:tcPr>
            <w:tcW w:w="2153" w:type="dxa"/>
            <w:vMerge w:val="restart"/>
          </w:tcPr>
          <w:p w14:paraId="21FA0666" w14:textId="7802FA07" w:rsidR="00DD115F" w:rsidRPr="00E33614" w:rsidRDefault="00DD115F" w:rsidP="00DC215C">
            <w:pPr>
              <w:rPr>
                <w:lang w:val="vi-VN" w:eastAsia="en-US"/>
              </w:rPr>
            </w:pPr>
            <w:r w:rsidRPr="00E33614">
              <w:rPr>
                <w:lang w:val="vi-VN" w:eastAsia="en-US"/>
              </w:rPr>
              <w:t>4</w:t>
            </w:r>
          </w:p>
        </w:tc>
        <w:tc>
          <w:tcPr>
            <w:tcW w:w="2153" w:type="dxa"/>
            <w:vMerge w:val="restart"/>
          </w:tcPr>
          <w:p w14:paraId="253ECAAB" w14:textId="77777777" w:rsidR="00DD115F" w:rsidRPr="00E33614" w:rsidRDefault="00DD115F" w:rsidP="00DC215C">
            <w:pPr>
              <w:rPr>
                <w:lang w:val="vi-VN" w:eastAsia="en-US"/>
              </w:rPr>
            </w:pPr>
            <w:r w:rsidRPr="00E33614">
              <w:rPr>
                <w:lang w:val="vi-VN" w:eastAsia="en-US"/>
              </w:rPr>
              <w:t xml:space="preserve">0 1 1 0 0 </w:t>
            </w:r>
          </w:p>
          <w:p w14:paraId="0FD42DD5" w14:textId="74F1B9CA" w:rsidR="00DD115F" w:rsidRPr="00E33614" w:rsidRDefault="00DD115F" w:rsidP="00DC215C">
            <w:pPr>
              <w:rPr>
                <w:lang w:val="vi-VN" w:eastAsia="en-US"/>
              </w:rPr>
            </w:pPr>
            <w:r w:rsidRPr="00E33614">
              <w:rPr>
                <w:lang w:val="vi-VN" w:eastAsia="en-US"/>
              </w:rPr>
              <w:t>1 1 0 0 1</w:t>
            </w:r>
          </w:p>
        </w:tc>
        <w:tc>
          <w:tcPr>
            <w:tcW w:w="2153" w:type="dxa"/>
          </w:tcPr>
          <w:p w14:paraId="59EEEF63" w14:textId="1EA58F13" w:rsidR="00DD115F" w:rsidRPr="00E33614" w:rsidRDefault="00DD115F" w:rsidP="00DC215C">
            <w:pPr>
              <w:rPr>
                <w:lang w:val="vi-VN" w:eastAsia="en-US"/>
              </w:rPr>
            </w:pPr>
            <w:r w:rsidRPr="00E33614">
              <w:rPr>
                <w:lang w:val="vi-VN" w:eastAsia="en-US"/>
              </w:rPr>
              <w:t>12</w:t>
            </w:r>
          </w:p>
        </w:tc>
        <w:tc>
          <w:tcPr>
            <w:tcW w:w="2153" w:type="dxa"/>
          </w:tcPr>
          <w:p w14:paraId="3E628CD8" w14:textId="3D74F73E" w:rsidR="00DD115F" w:rsidRPr="00E33614" w:rsidRDefault="00DD115F" w:rsidP="00DC215C">
            <w:pPr>
              <w:rPr>
                <w:lang w:val="vi-VN" w:eastAsia="en-US"/>
              </w:rPr>
            </w:pPr>
            <w:r w:rsidRPr="00E33614">
              <w:rPr>
                <w:lang w:val="vi-VN" w:eastAsia="en-US"/>
              </w:rPr>
              <w:t>144</w:t>
            </w:r>
          </w:p>
        </w:tc>
      </w:tr>
      <w:tr w:rsidR="00DD115F" w:rsidRPr="00E33614" w14:paraId="0D96FE01" w14:textId="77777777" w:rsidTr="00DD115F">
        <w:tc>
          <w:tcPr>
            <w:tcW w:w="2152" w:type="dxa"/>
          </w:tcPr>
          <w:p w14:paraId="624CC3F7" w14:textId="06979AC3" w:rsidR="00DD115F" w:rsidRPr="00E33614" w:rsidRDefault="00DD115F" w:rsidP="00DC215C">
            <w:pPr>
              <w:rPr>
                <w:lang w:val="vi-VN" w:eastAsia="en-US"/>
              </w:rPr>
            </w:pPr>
            <w:r w:rsidRPr="00E33614">
              <w:rPr>
                <w:lang w:val="vi-VN" w:eastAsia="en-US"/>
              </w:rPr>
              <w:t xml:space="preserve">1 1 0 0 0 </w:t>
            </w:r>
          </w:p>
        </w:tc>
        <w:tc>
          <w:tcPr>
            <w:tcW w:w="2153" w:type="dxa"/>
            <w:vMerge/>
          </w:tcPr>
          <w:p w14:paraId="3606B4CC" w14:textId="77777777" w:rsidR="00DD115F" w:rsidRPr="00E33614" w:rsidRDefault="00DD115F" w:rsidP="00DC215C">
            <w:pPr>
              <w:rPr>
                <w:lang w:val="vi-VN" w:eastAsia="en-US"/>
              </w:rPr>
            </w:pPr>
          </w:p>
        </w:tc>
        <w:tc>
          <w:tcPr>
            <w:tcW w:w="2153" w:type="dxa"/>
            <w:vMerge/>
          </w:tcPr>
          <w:p w14:paraId="3A52B653" w14:textId="77777777" w:rsidR="00DD115F" w:rsidRPr="00E33614" w:rsidRDefault="00DD115F" w:rsidP="00DC215C">
            <w:pPr>
              <w:rPr>
                <w:lang w:val="vi-VN" w:eastAsia="en-US"/>
              </w:rPr>
            </w:pPr>
          </w:p>
        </w:tc>
        <w:tc>
          <w:tcPr>
            <w:tcW w:w="2153" w:type="dxa"/>
          </w:tcPr>
          <w:p w14:paraId="12295B2F" w14:textId="08BDB6E8" w:rsidR="00DD115F" w:rsidRPr="00E33614" w:rsidRDefault="00DD115F" w:rsidP="00DC215C">
            <w:pPr>
              <w:rPr>
                <w:lang w:val="vi-VN" w:eastAsia="en-US"/>
              </w:rPr>
            </w:pPr>
            <w:r w:rsidRPr="00E33614">
              <w:rPr>
                <w:lang w:val="vi-VN" w:eastAsia="en-US"/>
              </w:rPr>
              <w:t>25</w:t>
            </w:r>
          </w:p>
        </w:tc>
        <w:tc>
          <w:tcPr>
            <w:tcW w:w="2153" w:type="dxa"/>
          </w:tcPr>
          <w:p w14:paraId="579BC30F" w14:textId="027117A8" w:rsidR="00DD115F" w:rsidRPr="00E33614" w:rsidRDefault="00DD115F" w:rsidP="00DC215C">
            <w:pPr>
              <w:rPr>
                <w:lang w:val="vi-VN" w:eastAsia="en-US"/>
              </w:rPr>
            </w:pPr>
            <w:r w:rsidRPr="00E33614">
              <w:rPr>
                <w:lang w:val="vi-VN" w:eastAsia="en-US"/>
              </w:rPr>
              <w:t>625</w:t>
            </w:r>
          </w:p>
        </w:tc>
      </w:tr>
      <w:tr w:rsidR="00DD115F" w:rsidRPr="00E33614" w14:paraId="2EA9AB67" w14:textId="77777777" w:rsidTr="00DD115F">
        <w:tc>
          <w:tcPr>
            <w:tcW w:w="2152" w:type="dxa"/>
          </w:tcPr>
          <w:p w14:paraId="61907138" w14:textId="3E2155C0" w:rsidR="00DD115F" w:rsidRPr="00E33614" w:rsidRDefault="00DD115F" w:rsidP="00DC215C">
            <w:pPr>
              <w:rPr>
                <w:lang w:val="vi-VN" w:eastAsia="en-US"/>
              </w:rPr>
            </w:pPr>
            <w:r w:rsidRPr="00E33614">
              <w:rPr>
                <w:lang w:val="vi-VN" w:eastAsia="en-US"/>
              </w:rPr>
              <w:t xml:space="preserve">1 1 0 0 0 </w:t>
            </w:r>
          </w:p>
        </w:tc>
        <w:tc>
          <w:tcPr>
            <w:tcW w:w="2153" w:type="dxa"/>
            <w:vMerge w:val="restart"/>
          </w:tcPr>
          <w:p w14:paraId="7D5469C0" w14:textId="1FE37D98" w:rsidR="00DD115F" w:rsidRPr="00E33614" w:rsidRDefault="00DD115F" w:rsidP="00DC215C">
            <w:pPr>
              <w:rPr>
                <w:lang w:val="vi-VN" w:eastAsia="en-US"/>
              </w:rPr>
            </w:pPr>
            <w:r w:rsidRPr="00E33614">
              <w:rPr>
                <w:lang w:val="vi-VN" w:eastAsia="en-US"/>
              </w:rPr>
              <w:t>2</w:t>
            </w:r>
          </w:p>
        </w:tc>
        <w:tc>
          <w:tcPr>
            <w:tcW w:w="2153" w:type="dxa"/>
            <w:vMerge w:val="restart"/>
          </w:tcPr>
          <w:p w14:paraId="7555F7B3" w14:textId="77777777" w:rsidR="00DD115F" w:rsidRPr="00E33614" w:rsidRDefault="00DD115F" w:rsidP="00DC215C">
            <w:pPr>
              <w:rPr>
                <w:lang w:val="vi-VN" w:eastAsia="en-US"/>
              </w:rPr>
            </w:pPr>
            <w:r w:rsidRPr="00E33614">
              <w:rPr>
                <w:lang w:val="vi-VN" w:eastAsia="en-US"/>
              </w:rPr>
              <w:t>1 1 0 1 1</w:t>
            </w:r>
          </w:p>
          <w:p w14:paraId="2A69E6FC" w14:textId="7E0C72CD" w:rsidR="00DD115F" w:rsidRPr="00E33614" w:rsidRDefault="00DD115F" w:rsidP="00DC215C">
            <w:pPr>
              <w:rPr>
                <w:lang w:val="vi-VN" w:eastAsia="en-US"/>
              </w:rPr>
            </w:pPr>
            <w:r w:rsidRPr="00E33614">
              <w:rPr>
                <w:lang w:val="vi-VN" w:eastAsia="en-US"/>
              </w:rPr>
              <w:t xml:space="preserve">1 0 0 0 0 </w:t>
            </w:r>
          </w:p>
        </w:tc>
        <w:tc>
          <w:tcPr>
            <w:tcW w:w="2153" w:type="dxa"/>
          </w:tcPr>
          <w:p w14:paraId="3BCF0B51" w14:textId="75B8ED03" w:rsidR="00DD115F" w:rsidRPr="00E33614" w:rsidRDefault="00DD115F" w:rsidP="00DC215C">
            <w:pPr>
              <w:rPr>
                <w:lang w:val="vi-VN" w:eastAsia="en-US"/>
              </w:rPr>
            </w:pPr>
            <w:r w:rsidRPr="00E33614">
              <w:rPr>
                <w:lang w:val="vi-VN" w:eastAsia="en-US"/>
              </w:rPr>
              <w:t>27</w:t>
            </w:r>
          </w:p>
        </w:tc>
        <w:tc>
          <w:tcPr>
            <w:tcW w:w="2153" w:type="dxa"/>
          </w:tcPr>
          <w:p w14:paraId="10F1FDFE" w14:textId="5388C32B" w:rsidR="00DD115F" w:rsidRPr="00E33614" w:rsidRDefault="00DD115F" w:rsidP="00DC215C">
            <w:pPr>
              <w:rPr>
                <w:lang w:val="vi-VN" w:eastAsia="en-US"/>
              </w:rPr>
            </w:pPr>
            <w:r w:rsidRPr="00E33614">
              <w:rPr>
                <w:lang w:val="vi-VN" w:eastAsia="en-US"/>
              </w:rPr>
              <w:t>729</w:t>
            </w:r>
          </w:p>
        </w:tc>
      </w:tr>
      <w:tr w:rsidR="00DD115F" w:rsidRPr="00E33614" w14:paraId="33928879" w14:textId="77777777" w:rsidTr="00DD115F">
        <w:tc>
          <w:tcPr>
            <w:tcW w:w="2152" w:type="dxa"/>
          </w:tcPr>
          <w:p w14:paraId="31589655" w14:textId="178A6A3E" w:rsidR="00DD115F" w:rsidRPr="00E33614" w:rsidRDefault="00DD115F" w:rsidP="00DC215C">
            <w:pPr>
              <w:rPr>
                <w:lang w:val="vi-VN" w:eastAsia="en-US"/>
              </w:rPr>
            </w:pPr>
            <w:r w:rsidRPr="00E33614">
              <w:rPr>
                <w:lang w:val="vi-VN" w:eastAsia="en-US"/>
              </w:rPr>
              <w:t xml:space="preserve">0 1 0 0 0 </w:t>
            </w:r>
          </w:p>
        </w:tc>
        <w:tc>
          <w:tcPr>
            <w:tcW w:w="2153" w:type="dxa"/>
            <w:vMerge/>
          </w:tcPr>
          <w:p w14:paraId="2E8BF660" w14:textId="77777777" w:rsidR="00DD115F" w:rsidRPr="00E33614" w:rsidRDefault="00DD115F" w:rsidP="00DC215C">
            <w:pPr>
              <w:rPr>
                <w:lang w:val="vi-VN" w:eastAsia="en-US"/>
              </w:rPr>
            </w:pPr>
          </w:p>
        </w:tc>
        <w:tc>
          <w:tcPr>
            <w:tcW w:w="2153" w:type="dxa"/>
            <w:vMerge/>
          </w:tcPr>
          <w:p w14:paraId="4A777CE4" w14:textId="77777777" w:rsidR="00DD115F" w:rsidRPr="00E33614" w:rsidRDefault="00DD115F" w:rsidP="00DC215C">
            <w:pPr>
              <w:rPr>
                <w:lang w:val="vi-VN" w:eastAsia="en-US"/>
              </w:rPr>
            </w:pPr>
          </w:p>
        </w:tc>
        <w:tc>
          <w:tcPr>
            <w:tcW w:w="2153" w:type="dxa"/>
          </w:tcPr>
          <w:p w14:paraId="64FF239F" w14:textId="4101CA8B" w:rsidR="00DD115F" w:rsidRPr="00E33614" w:rsidRDefault="00DD115F" w:rsidP="00DC215C">
            <w:pPr>
              <w:rPr>
                <w:lang w:val="vi-VN" w:eastAsia="en-US"/>
              </w:rPr>
            </w:pPr>
            <w:r w:rsidRPr="00E33614">
              <w:rPr>
                <w:lang w:val="vi-VN" w:eastAsia="en-US"/>
              </w:rPr>
              <w:t>16</w:t>
            </w:r>
          </w:p>
        </w:tc>
        <w:tc>
          <w:tcPr>
            <w:tcW w:w="2153" w:type="dxa"/>
          </w:tcPr>
          <w:p w14:paraId="2B068113" w14:textId="06915D7D" w:rsidR="00DD115F" w:rsidRPr="00E33614" w:rsidRDefault="00DD115F" w:rsidP="00DC215C">
            <w:pPr>
              <w:rPr>
                <w:lang w:val="vi-VN" w:eastAsia="en-US"/>
              </w:rPr>
            </w:pPr>
            <w:r w:rsidRPr="00E33614">
              <w:rPr>
                <w:lang w:val="vi-VN" w:eastAsia="en-US"/>
              </w:rPr>
              <w:t>256</w:t>
            </w:r>
          </w:p>
        </w:tc>
      </w:tr>
      <w:tr w:rsidR="00DD115F" w:rsidRPr="00E33614" w14:paraId="5F652070" w14:textId="77777777" w:rsidTr="00E33614">
        <w:tc>
          <w:tcPr>
            <w:tcW w:w="2152" w:type="dxa"/>
            <w:shd w:val="clear" w:color="auto" w:fill="FF0000"/>
          </w:tcPr>
          <w:p w14:paraId="22AA8913" w14:textId="459A46F3" w:rsidR="00DD115F" w:rsidRPr="00E33614" w:rsidRDefault="00DD115F" w:rsidP="00DC215C">
            <w:pPr>
              <w:rPr>
                <w:lang w:val="vi-VN" w:eastAsia="en-US"/>
              </w:rPr>
            </w:pPr>
            <w:r w:rsidRPr="00E33614">
              <w:rPr>
                <w:lang w:val="vi-VN" w:eastAsia="en-US"/>
              </w:rPr>
              <w:t>Max</w:t>
            </w:r>
          </w:p>
        </w:tc>
        <w:tc>
          <w:tcPr>
            <w:tcW w:w="2153" w:type="dxa"/>
          </w:tcPr>
          <w:p w14:paraId="035965FD" w14:textId="31B81885" w:rsidR="00DD115F" w:rsidRPr="00E33614" w:rsidRDefault="00DD115F" w:rsidP="00DC215C">
            <w:pPr>
              <w:rPr>
                <w:lang w:val="vi-VN" w:eastAsia="en-US"/>
              </w:rPr>
            </w:pPr>
            <w:r w:rsidRPr="00E33614">
              <w:rPr>
                <w:lang w:val="vi-VN" w:eastAsia="en-US"/>
              </w:rPr>
              <w:t>729</w:t>
            </w:r>
          </w:p>
        </w:tc>
        <w:tc>
          <w:tcPr>
            <w:tcW w:w="2153" w:type="dxa"/>
            <w:shd w:val="clear" w:color="auto" w:fill="FF0000"/>
          </w:tcPr>
          <w:p w14:paraId="17AA4459" w14:textId="0F03DB6C" w:rsidR="00DD115F" w:rsidRPr="00E33614" w:rsidRDefault="00DD115F" w:rsidP="00DC215C">
            <w:pPr>
              <w:rPr>
                <w:lang w:val="vi-VN" w:eastAsia="en-US"/>
              </w:rPr>
            </w:pPr>
            <w:r w:rsidRPr="00E33614">
              <w:rPr>
                <w:lang w:val="vi-VN" w:eastAsia="en-US"/>
              </w:rPr>
              <w:t xml:space="preserve">Average </w:t>
            </w:r>
          </w:p>
        </w:tc>
        <w:tc>
          <w:tcPr>
            <w:tcW w:w="2153" w:type="dxa"/>
          </w:tcPr>
          <w:p w14:paraId="7A0CCEF7" w14:textId="2D2264E6" w:rsidR="00DD115F" w:rsidRPr="00E33614" w:rsidRDefault="00DD115F" w:rsidP="00DC215C">
            <w:pPr>
              <w:rPr>
                <w:lang w:val="vi-VN" w:eastAsia="en-US"/>
              </w:rPr>
            </w:pPr>
            <w:r w:rsidRPr="00E33614">
              <w:rPr>
                <w:lang w:val="vi-VN" w:eastAsia="en-US"/>
              </w:rPr>
              <w:t>439</w:t>
            </w:r>
          </w:p>
        </w:tc>
        <w:tc>
          <w:tcPr>
            <w:tcW w:w="2153" w:type="dxa"/>
          </w:tcPr>
          <w:p w14:paraId="586CC241" w14:textId="77777777" w:rsidR="00DD115F" w:rsidRPr="00E33614" w:rsidRDefault="00DD115F" w:rsidP="00DC215C">
            <w:pPr>
              <w:rPr>
                <w:lang w:val="vi-VN" w:eastAsia="en-US"/>
              </w:rPr>
            </w:pPr>
          </w:p>
        </w:tc>
      </w:tr>
    </w:tbl>
    <w:p w14:paraId="087A5219" w14:textId="77777777" w:rsidR="00DD115F" w:rsidRPr="00E33614" w:rsidRDefault="00DD115F" w:rsidP="00DC215C">
      <w:pPr>
        <w:rPr>
          <w:lang w:val="vi-VN" w:eastAsia="en-US"/>
        </w:rPr>
      </w:pPr>
    </w:p>
    <w:tbl>
      <w:tblPr>
        <w:tblStyle w:val="TableGrid"/>
        <w:tblW w:w="0" w:type="auto"/>
        <w:tblLook w:val="04A0" w:firstRow="1" w:lastRow="0" w:firstColumn="1" w:lastColumn="0" w:noHBand="0" w:noVBand="1"/>
      </w:tblPr>
      <w:tblGrid>
        <w:gridCol w:w="2691"/>
        <w:gridCol w:w="2691"/>
        <w:gridCol w:w="2691"/>
        <w:gridCol w:w="2691"/>
      </w:tblGrid>
      <w:tr w:rsidR="00E33614" w:rsidRPr="00E33614" w14:paraId="06E2D0F8" w14:textId="77777777" w:rsidTr="00E33614">
        <w:tc>
          <w:tcPr>
            <w:tcW w:w="10764" w:type="dxa"/>
            <w:gridSpan w:val="4"/>
            <w:shd w:val="clear" w:color="auto" w:fill="FFFF00"/>
          </w:tcPr>
          <w:p w14:paraId="15194E70" w14:textId="5B459D5C" w:rsidR="00E33614" w:rsidRPr="00E33614" w:rsidRDefault="00E33614" w:rsidP="00DC215C">
            <w:pPr>
              <w:rPr>
                <w:lang w:val="vi-VN" w:eastAsia="en-US"/>
              </w:rPr>
            </w:pPr>
            <w:r w:rsidRPr="00E33614">
              <w:rPr>
                <w:lang w:val="vi-VN" w:eastAsia="en-US"/>
              </w:rPr>
              <w:t xml:space="preserve">Mutation with probability </w:t>
            </w:r>
            <m:oMath>
              <m:sSub>
                <m:sSubPr>
                  <m:ctrlPr>
                    <w:rPr>
                      <w:rFonts w:ascii="Cambria Math" w:hAnsi="Cambria Math"/>
                      <w:i/>
                      <w:lang w:val="vi-VN" w:eastAsia="en-US"/>
                    </w:rPr>
                  </m:ctrlPr>
                </m:sSubPr>
                <m:e>
                  <m:r>
                    <w:rPr>
                      <w:rFonts w:ascii="Cambria Math" w:hAnsi="Cambria Math"/>
                      <w:lang w:val="vi-VN" w:eastAsia="en-US"/>
                    </w:rPr>
                    <m:t>p</m:t>
                  </m:r>
                </m:e>
                <m:sub>
                  <m:r>
                    <w:rPr>
                      <w:rFonts w:ascii="Cambria Math" w:hAnsi="Cambria Math"/>
                      <w:lang w:val="vi-VN" w:eastAsia="en-US"/>
                    </w:rPr>
                    <m:t>m</m:t>
                  </m:r>
                </m:sub>
              </m:sSub>
            </m:oMath>
          </w:p>
        </w:tc>
      </w:tr>
      <w:tr w:rsidR="00DD115F" w:rsidRPr="00E33614" w14:paraId="4BD72F62" w14:textId="77777777" w:rsidTr="00DD115F">
        <w:tc>
          <w:tcPr>
            <w:tcW w:w="2691" w:type="dxa"/>
          </w:tcPr>
          <w:p w14:paraId="46776900" w14:textId="740BC29E" w:rsidR="00DD115F" w:rsidRPr="00E33614" w:rsidRDefault="00E33614" w:rsidP="00DC215C">
            <w:pPr>
              <w:rPr>
                <w:lang w:val="vi-VN" w:eastAsia="en-US"/>
              </w:rPr>
            </w:pPr>
            <w:r w:rsidRPr="00E33614">
              <w:rPr>
                <w:lang w:val="vi-VN" w:eastAsia="en-US"/>
              </w:rPr>
              <w:t>Population after crossover</w:t>
            </w:r>
          </w:p>
        </w:tc>
        <w:tc>
          <w:tcPr>
            <w:tcW w:w="2691" w:type="dxa"/>
          </w:tcPr>
          <w:p w14:paraId="6E03F399" w14:textId="1B254564" w:rsidR="00DD115F" w:rsidRPr="00E33614" w:rsidRDefault="00E33614" w:rsidP="00DC215C">
            <w:pPr>
              <w:rPr>
                <w:lang w:val="vi-VN" w:eastAsia="en-US"/>
              </w:rPr>
            </w:pPr>
            <w:r w:rsidRPr="00E33614">
              <w:rPr>
                <w:lang w:val="vi-VN" w:eastAsia="en-US"/>
              </w:rPr>
              <w:t>Offsprings</w:t>
            </w:r>
          </w:p>
        </w:tc>
        <w:tc>
          <w:tcPr>
            <w:tcW w:w="2691" w:type="dxa"/>
          </w:tcPr>
          <w:p w14:paraId="28A5232E" w14:textId="7FE3D4BB" w:rsidR="00DD115F" w:rsidRPr="00E33614" w:rsidRDefault="00E33614" w:rsidP="00DC215C">
            <w:pPr>
              <w:rPr>
                <w:lang w:val="vi-VN" w:eastAsia="en-US"/>
              </w:rPr>
            </w:pPr>
            <w:r w:rsidRPr="00E33614">
              <w:rPr>
                <w:lang w:val="vi-VN" w:eastAsia="en-US"/>
              </w:rPr>
              <w:t>Value x</w:t>
            </w:r>
          </w:p>
        </w:tc>
        <w:tc>
          <w:tcPr>
            <w:tcW w:w="2691" w:type="dxa"/>
          </w:tcPr>
          <w:p w14:paraId="62435315" w14:textId="59DB0B88" w:rsidR="00DD115F" w:rsidRPr="00E33614" w:rsidRDefault="00E33614" w:rsidP="00DC215C">
            <w:pPr>
              <w:rPr>
                <w:lang w:val="vi-VN" w:eastAsia="en-US"/>
              </w:rPr>
            </w:pPr>
            <w:r w:rsidRPr="00E33614">
              <w:rPr>
                <w:lang w:val="vi-VN" w:eastAsia="en-US"/>
              </w:rPr>
              <w:t>Fitness f(x)=</w:t>
            </w:r>
            <m:oMath>
              <m:r>
                <w:rPr>
                  <w:rFonts w:ascii="Cambria Math" w:hAnsi="Cambria Math"/>
                  <w:lang w:val="vi-VN" w:eastAsia="en-US"/>
                </w:rPr>
                <m:t xml:space="preserve"> </m:t>
              </m:r>
              <m:sSup>
                <m:sSupPr>
                  <m:ctrlPr>
                    <w:rPr>
                      <w:rFonts w:ascii="Cambria Math" w:hAnsi="Cambria Math"/>
                      <w:i/>
                      <w:lang w:val="vi-VN" w:eastAsia="en-US"/>
                    </w:rPr>
                  </m:ctrlPr>
                </m:sSupPr>
                <m:e>
                  <m:r>
                    <w:rPr>
                      <w:rFonts w:ascii="Cambria Math" w:hAnsi="Cambria Math"/>
                      <w:lang w:val="vi-VN" w:eastAsia="en-US"/>
                    </w:rPr>
                    <m:t>x</m:t>
                  </m:r>
                </m:e>
                <m:sup>
                  <m:r>
                    <w:rPr>
                      <w:rFonts w:ascii="Cambria Math" w:hAnsi="Cambria Math"/>
                      <w:lang w:val="vi-VN" w:eastAsia="en-US"/>
                    </w:rPr>
                    <m:t>2</m:t>
                  </m:r>
                </m:sup>
              </m:sSup>
            </m:oMath>
          </w:p>
        </w:tc>
      </w:tr>
      <w:tr w:rsidR="00E33614" w:rsidRPr="00E33614" w14:paraId="4EB5B9EC" w14:textId="77777777" w:rsidTr="00DD115F">
        <w:tc>
          <w:tcPr>
            <w:tcW w:w="2691" w:type="dxa"/>
          </w:tcPr>
          <w:p w14:paraId="03683DDB" w14:textId="10D7726F" w:rsidR="00E33614" w:rsidRPr="00E33614" w:rsidRDefault="00E33614" w:rsidP="00DC215C">
            <w:pPr>
              <w:rPr>
                <w:lang w:val="vi-VN" w:eastAsia="en-US"/>
              </w:rPr>
            </w:pPr>
            <w:r w:rsidRPr="00E33614">
              <w:rPr>
                <w:lang w:val="vi-VN" w:eastAsia="en-US"/>
              </w:rPr>
              <w:t xml:space="preserve">0 1 1 0 0 </w:t>
            </w:r>
          </w:p>
        </w:tc>
        <w:tc>
          <w:tcPr>
            <w:tcW w:w="2691" w:type="dxa"/>
          </w:tcPr>
          <w:p w14:paraId="51199C5A" w14:textId="2F6F7095" w:rsidR="00E33614" w:rsidRPr="00E33614" w:rsidRDefault="00E33614" w:rsidP="00DC215C">
            <w:pPr>
              <w:rPr>
                <w:lang w:val="vi-VN" w:eastAsia="en-US"/>
              </w:rPr>
            </w:pPr>
            <w:r w:rsidRPr="00E33614">
              <w:rPr>
                <w:lang w:val="vi-VN" w:eastAsia="en-US"/>
              </w:rPr>
              <w:t>0 1 1 0 0</w:t>
            </w:r>
          </w:p>
        </w:tc>
        <w:tc>
          <w:tcPr>
            <w:tcW w:w="2691" w:type="dxa"/>
          </w:tcPr>
          <w:p w14:paraId="5E8FFF76" w14:textId="3A4C8EAD" w:rsidR="00E33614" w:rsidRPr="00E33614" w:rsidRDefault="00E33614" w:rsidP="00DC215C">
            <w:pPr>
              <w:rPr>
                <w:lang w:val="vi-VN" w:eastAsia="en-US"/>
              </w:rPr>
            </w:pPr>
            <w:r w:rsidRPr="00E33614">
              <w:rPr>
                <w:lang w:val="vi-VN" w:eastAsia="en-US"/>
              </w:rPr>
              <w:t>12</w:t>
            </w:r>
          </w:p>
        </w:tc>
        <w:tc>
          <w:tcPr>
            <w:tcW w:w="2691" w:type="dxa"/>
          </w:tcPr>
          <w:p w14:paraId="554838BE" w14:textId="260A6575" w:rsidR="00E33614" w:rsidRPr="00E33614" w:rsidRDefault="00E33614" w:rsidP="00DC215C">
            <w:pPr>
              <w:rPr>
                <w:lang w:val="vi-VN" w:eastAsia="en-US"/>
              </w:rPr>
            </w:pPr>
            <w:r w:rsidRPr="00E33614">
              <w:rPr>
                <w:lang w:val="vi-VN" w:eastAsia="en-US"/>
              </w:rPr>
              <w:t>144</w:t>
            </w:r>
          </w:p>
        </w:tc>
      </w:tr>
      <w:tr w:rsidR="00E33614" w:rsidRPr="00E33614" w14:paraId="703E346D" w14:textId="77777777" w:rsidTr="00DD115F">
        <w:tc>
          <w:tcPr>
            <w:tcW w:w="2691" w:type="dxa"/>
          </w:tcPr>
          <w:p w14:paraId="7237514A" w14:textId="084E3752" w:rsidR="00E33614" w:rsidRPr="00E33614" w:rsidRDefault="00E33614" w:rsidP="00DC215C">
            <w:pPr>
              <w:rPr>
                <w:lang w:val="vi-VN" w:eastAsia="en-US"/>
              </w:rPr>
            </w:pPr>
            <w:r w:rsidRPr="00E33614">
              <w:rPr>
                <w:lang w:val="vi-VN" w:eastAsia="en-US"/>
              </w:rPr>
              <w:t>1 1 0 0 1</w:t>
            </w:r>
          </w:p>
        </w:tc>
        <w:tc>
          <w:tcPr>
            <w:tcW w:w="2691" w:type="dxa"/>
          </w:tcPr>
          <w:p w14:paraId="4F367C24" w14:textId="75BA3A80" w:rsidR="00E33614" w:rsidRPr="00E33614" w:rsidRDefault="00E33614" w:rsidP="00DC215C">
            <w:pPr>
              <w:rPr>
                <w:lang w:val="vi-VN" w:eastAsia="en-US"/>
              </w:rPr>
            </w:pPr>
            <w:r w:rsidRPr="00E33614">
              <w:rPr>
                <w:lang w:val="vi-VN" w:eastAsia="en-US"/>
              </w:rPr>
              <w:t xml:space="preserve">1 1 </w:t>
            </w:r>
            <w:r w:rsidRPr="00E33614">
              <w:rPr>
                <w:b/>
                <w:color w:val="FF0000"/>
                <w:lang w:val="vi-VN" w:eastAsia="en-US"/>
              </w:rPr>
              <w:t xml:space="preserve">1 </w:t>
            </w:r>
            <w:r w:rsidRPr="00E33614">
              <w:rPr>
                <w:lang w:val="vi-VN" w:eastAsia="en-US"/>
              </w:rPr>
              <w:t>0 1</w:t>
            </w:r>
          </w:p>
        </w:tc>
        <w:tc>
          <w:tcPr>
            <w:tcW w:w="2691" w:type="dxa"/>
          </w:tcPr>
          <w:p w14:paraId="78455F72" w14:textId="5CA17933" w:rsidR="00E33614" w:rsidRPr="00E33614" w:rsidRDefault="00E33614" w:rsidP="00DC215C">
            <w:pPr>
              <w:rPr>
                <w:lang w:val="vi-VN" w:eastAsia="en-US"/>
              </w:rPr>
            </w:pPr>
            <w:r w:rsidRPr="00E33614">
              <w:rPr>
                <w:lang w:val="vi-VN" w:eastAsia="en-US"/>
              </w:rPr>
              <w:t>29</w:t>
            </w:r>
          </w:p>
        </w:tc>
        <w:tc>
          <w:tcPr>
            <w:tcW w:w="2691" w:type="dxa"/>
          </w:tcPr>
          <w:p w14:paraId="186B879C" w14:textId="3D2CEE38" w:rsidR="00E33614" w:rsidRPr="00E33614" w:rsidRDefault="00E33614" w:rsidP="00DC215C">
            <w:pPr>
              <w:rPr>
                <w:lang w:val="vi-VN" w:eastAsia="en-US"/>
              </w:rPr>
            </w:pPr>
            <w:r w:rsidRPr="00E33614">
              <w:rPr>
                <w:lang w:val="vi-VN" w:eastAsia="en-US"/>
              </w:rPr>
              <w:t>841</w:t>
            </w:r>
          </w:p>
        </w:tc>
      </w:tr>
      <w:tr w:rsidR="00E33614" w:rsidRPr="00E33614" w14:paraId="27EA5A1E" w14:textId="77777777" w:rsidTr="00DD115F">
        <w:tc>
          <w:tcPr>
            <w:tcW w:w="2691" w:type="dxa"/>
          </w:tcPr>
          <w:p w14:paraId="2A37CD90" w14:textId="56FED489" w:rsidR="00E33614" w:rsidRPr="00E33614" w:rsidRDefault="00E33614" w:rsidP="00DC215C">
            <w:pPr>
              <w:rPr>
                <w:lang w:val="vi-VN" w:eastAsia="en-US"/>
              </w:rPr>
            </w:pPr>
            <w:r w:rsidRPr="00E33614">
              <w:rPr>
                <w:lang w:val="vi-VN" w:eastAsia="en-US"/>
              </w:rPr>
              <w:t>1 1 0 1 1</w:t>
            </w:r>
          </w:p>
        </w:tc>
        <w:tc>
          <w:tcPr>
            <w:tcW w:w="2691" w:type="dxa"/>
          </w:tcPr>
          <w:p w14:paraId="39D5DFDE" w14:textId="3138DC32" w:rsidR="00E33614" w:rsidRPr="00E33614" w:rsidRDefault="00E33614" w:rsidP="00DC215C">
            <w:pPr>
              <w:rPr>
                <w:lang w:val="vi-VN" w:eastAsia="en-US"/>
              </w:rPr>
            </w:pPr>
            <w:r w:rsidRPr="00E33614">
              <w:rPr>
                <w:b/>
                <w:color w:val="FF0000"/>
                <w:lang w:val="vi-VN" w:eastAsia="en-US"/>
              </w:rPr>
              <w:t>0</w:t>
            </w:r>
            <w:r w:rsidRPr="00E33614">
              <w:rPr>
                <w:lang w:val="vi-VN" w:eastAsia="en-US"/>
              </w:rPr>
              <w:t xml:space="preserve"> 1 0 1 1</w:t>
            </w:r>
          </w:p>
        </w:tc>
        <w:tc>
          <w:tcPr>
            <w:tcW w:w="2691" w:type="dxa"/>
          </w:tcPr>
          <w:p w14:paraId="5CFA096F" w14:textId="36811ADA" w:rsidR="00E33614" w:rsidRPr="00E33614" w:rsidRDefault="00E33614" w:rsidP="00DC215C">
            <w:pPr>
              <w:rPr>
                <w:lang w:val="vi-VN" w:eastAsia="en-US"/>
              </w:rPr>
            </w:pPr>
            <w:r w:rsidRPr="00E33614">
              <w:rPr>
                <w:lang w:val="vi-VN" w:eastAsia="en-US"/>
              </w:rPr>
              <w:t>11</w:t>
            </w:r>
          </w:p>
        </w:tc>
        <w:tc>
          <w:tcPr>
            <w:tcW w:w="2691" w:type="dxa"/>
          </w:tcPr>
          <w:p w14:paraId="7F48D398" w14:textId="11EFF23E" w:rsidR="00E33614" w:rsidRPr="00E33614" w:rsidRDefault="00E33614" w:rsidP="00DC215C">
            <w:pPr>
              <w:rPr>
                <w:lang w:val="vi-VN" w:eastAsia="en-US"/>
              </w:rPr>
            </w:pPr>
            <w:r w:rsidRPr="00E33614">
              <w:rPr>
                <w:lang w:val="vi-VN" w:eastAsia="en-US"/>
              </w:rPr>
              <w:t>121</w:t>
            </w:r>
          </w:p>
        </w:tc>
      </w:tr>
      <w:tr w:rsidR="00E33614" w:rsidRPr="00E33614" w14:paraId="5A021CE5" w14:textId="77777777" w:rsidTr="00DD115F">
        <w:tc>
          <w:tcPr>
            <w:tcW w:w="2691" w:type="dxa"/>
          </w:tcPr>
          <w:p w14:paraId="32069F3C" w14:textId="0F8AB2ED" w:rsidR="00E33614" w:rsidRPr="00E33614" w:rsidRDefault="00E33614" w:rsidP="00DC215C">
            <w:pPr>
              <w:rPr>
                <w:lang w:val="vi-VN" w:eastAsia="en-US"/>
              </w:rPr>
            </w:pPr>
            <w:r w:rsidRPr="00E33614">
              <w:rPr>
                <w:lang w:val="vi-VN" w:eastAsia="en-US"/>
              </w:rPr>
              <w:t>1 0 0 0 0</w:t>
            </w:r>
          </w:p>
        </w:tc>
        <w:tc>
          <w:tcPr>
            <w:tcW w:w="2691" w:type="dxa"/>
          </w:tcPr>
          <w:p w14:paraId="43177E8A" w14:textId="6F42E4B9" w:rsidR="00E33614" w:rsidRPr="00E33614" w:rsidRDefault="00E33614" w:rsidP="00DC215C">
            <w:pPr>
              <w:rPr>
                <w:lang w:val="vi-VN" w:eastAsia="en-US"/>
              </w:rPr>
            </w:pPr>
            <w:r w:rsidRPr="00E33614">
              <w:rPr>
                <w:lang w:val="vi-VN" w:eastAsia="en-US"/>
              </w:rPr>
              <w:t xml:space="preserve">1 0 0 0 0 </w:t>
            </w:r>
          </w:p>
        </w:tc>
        <w:tc>
          <w:tcPr>
            <w:tcW w:w="2691" w:type="dxa"/>
          </w:tcPr>
          <w:p w14:paraId="775E4161" w14:textId="6D6428E0" w:rsidR="00E33614" w:rsidRPr="00E33614" w:rsidRDefault="00E33614" w:rsidP="00DC215C">
            <w:pPr>
              <w:rPr>
                <w:lang w:val="vi-VN" w:eastAsia="en-US"/>
              </w:rPr>
            </w:pPr>
            <w:r w:rsidRPr="00E33614">
              <w:rPr>
                <w:lang w:val="vi-VN" w:eastAsia="en-US"/>
              </w:rPr>
              <w:t>16</w:t>
            </w:r>
          </w:p>
        </w:tc>
        <w:tc>
          <w:tcPr>
            <w:tcW w:w="2691" w:type="dxa"/>
          </w:tcPr>
          <w:p w14:paraId="75FF30DA" w14:textId="5E3309CC" w:rsidR="00E33614" w:rsidRPr="00E33614" w:rsidRDefault="00E33614" w:rsidP="00DC215C">
            <w:pPr>
              <w:rPr>
                <w:lang w:val="vi-VN" w:eastAsia="en-US"/>
              </w:rPr>
            </w:pPr>
            <w:r w:rsidRPr="00E33614">
              <w:rPr>
                <w:lang w:val="vi-VN" w:eastAsia="en-US"/>
              </w:rPr>
              <w:t>256</w:t>
            </w:r>
          </w:p>
        </w:tc>
      </w:tr>
      <w:tr w:rsidR="00E33614" w:rsidRPr="00E33614" w14:paraId="498678AF" w14:textId="77777777" w:rsidTr="00E33614">
        <w:trPr>
          <w:trHeight w:val="223"/>
        </w:trPr>
        <w:tc>
          <w:tcPr>
            <w:tcW w:w="2691" w:type="dxa"/>
            <w:shd w:val="clear" w:color="auto" w:fill="FF0000"/>
          </w:tcPr>
          <w:p w14:paraId="104C4607" w14:textId="46D0AEEF" w:rsidR="00E33614" w:rsidRPr="00E33614" w:rsidRDefault="00E33614" w:rsidP="00DC215C">
            <w:pPr>
              <w:rPr>
                <w:lang w:val="vi-VN" w:eastAsia="en-US"/>
              </w:rPr>
            </w:pPr>
            <w:r w:rsidRPr="00E33614">
              <w:rPr>
                <w:lang w:val="vi-VN" w:eastAsia="en-US"/>
              </w:rPr>
              <w:t>Max</w:t>
            </w:r>
          </w:p>
        </w:tc>
        <w:tc>
          <w:tcPr>
            <w:tcW w:w="2691" w:type="dxa"/>
            <w:shd w:val="clear" w:color="auto" w:fill="auto"/>
          </w:tcPr>
          <w:p w14:paraId="59272DA5" w14:textId="4ED3ED1A" w:rsidR="00E33614" w:rsidRPr="00E33614" w:rsidRDefault="00E33614" w:rsidP="00DC215C">
            <w:pPr>
              <w:rPr>
                <w:color w:val="FFFFFF" w:themeColor="background1"/>
                <w:lang w:val="vi-VN" w:eastAsia="en-US"/>
              </w:rPr>
            </w:pPr>
            <w:r w:rsidRPr="00E33614">
              <w:rPr>
                <w:lang w:val="vi-VN" w:eastAsia="en-US"/>
              </w:rPr>
              <w:t>841</w:t>
            </w:r>
          </w:p>
        </w:tc>
        <w:tc>
          <w:tcPr>
            <w:tcW w:w="2691" w:type="dxa"/>
            <w:shd w:val="clear" w:color="auto" w:fill="FF0000"/>
          </w:tcPr>
          <w:p w14:paraId="4F0EE822" w14:textId="333BD5F6" w:rsidR="00E33614" w:rsidRPr="00E33614" w:rsidRDefault="00E33614" w:rsidP="00DC215C">
            <w:pPr>
              <w:rPr>
                <w:lang w:val="vi-VN" w:eastAsia="en-US"/>
              </w:rPr>
            </w:pPr>
            <w:r w:rsidRPr="00E33614">
              <w:rPr>
                <w:lang w:val="vi-VN" w:eastAsia="en-US"/>
              </w:rPr>
              <w:t>Average</w:t>
            </w:r>
          </w:p>
        </w:tc>
        <w:tc>
          <w:tcPr>
            <w:tcW w:w="2691" w:type="dxa"/>
          </w:tcPr>
          <w:p w14:paraId="09EC4E5A" w14:textId="77E2EE7A" w:rsidR="00E33614" w:rsidRPr="00E33614" w:rsidRDefault="00E33614" w:rsidP="00DC215C">
            <w:pPr>
              <w:rPr>
                <w:lang w:val="vi-VN" w:eastAsia="en-US"/>
              </w:rPr>
            </w:pPr>
            <w:r w:rsidRPr="00E33614">
              <w:rPr>
                <w:lang w:val="vi-VN" w:eastAsia="en-US"/>
              </w:rPr>
              <w:t>340</w:t>
            </w:r>
          </w:p>
        </w:tc>
      </w:tr>
    </w:tbl>
    <w:p w14:paraId="57E3A845" w14:textId="570A7A65" w:rsidR="00E33614" w:rsidRDefault="00E33614" w:rsidP="00A7693D">
      <w:pPr>
        <w:pStyle w:val="NoSpacing"/>
        <w:rPr>
          <w:rFonts w:ascii="Times New Roman" w:hAnsi="Times New Roman" w:cs="Times New Roman"/>
          <w:sz w:val="24"/>
          <w:szCs w:val="24"/>
          <w:lang w:val="vi-VN" w:eastAsia="en-US"/>
        </w:rPr>
      </w:pPr>
    </w:p>
    <w:p w14:paraId="48064EFB" w14:textId="5FE118FF" w:rsidR="00A7693D" w:rsidRDefault="00A7693D" w:rsidP="00A7693D">
      <w:pPr>
        <w:pStyle w:val="NoSpacing"/>
        <w:rPr>
          <w:lang w:val="vi-VN" w:eastAsia="en-US"/>
        </w:rPr>
      </w:pPr>
      <w:r>
        <w:rPr>
          <w:lang w:val="vi-VN" w:eastAsia="en-US"/>
        </w:rPr>
        <w:t xml:space="preserve">Comment: Cross-over or mutation can both give better or worse offsprings but it give us a chance to find best elitism. Even in last mutation, our average population decrease and we obtain better result, it shows that loss of good population is possible and bigger population means lower chances to degenerate it. </w:t>
      </w:r>
    </w:p>
    <w:p w14:paraId="3510C84E" w14:textId="77777777" w:rsidR="00A7693D" w:rsidRDefault="00A7693D" w:rsidP="00A7693D">
      <w:pPr>
        <w:pStyle w:val="NoSpacing"/>
        <w:rPr>
          <w:lang w:val="vi-VN" w:eastAsia="en-US"/>
        </w:rPr>
      </w:pPr>
    </w:p>
    <w:p w14:paraId="7CD237EF" w14:textId="2CEB8FBF" w:rsidR="00A7693D" w:rsidRDefault="00DF2CE1" w:rsidP="00DC215C">
      <w:pPr>
        <w:pStyle w:val="Heading2"/>
        <w:rPr>
          <w:lang w:val="vi-VN" w:eastAsia="en-US"/>
        </w:rPr>
      </w:pPr>
      <w:r>
        <w:rPr>
          <w:lang w:val="vi-VN" w:eastAsia="en-US"/>
        </w:rPr>
        <w:t>Hamming Cliff problem</w:t>
      </w:r>
    </w:p>
    <w:p w14:paraId="63F66375" w14:textId="14725AC2" w:rsidR="00DF2CE1" w:rsidRDefault="00DF2CE1" w:rsidP="00DC215C">
      <w:pPr>
        <w:pStyle w:val="ListParagraph"/>
        <w:numPr>
          <w:ilvl w:val="0"/>
          <w:numId w:val="4"/>
        </w:numPr>
      </w:pPr>
      <w:r>
        <w:t>Problem</w:t>
      </w:r>
      <w:r w:rsidR="00660AFF">
        <w:t xml:space="preserve"> </w:t>
      </w:r>
      <w:proofErr w:type="spellStart"/>
      <w:r w:rsidR="00660AFF">
        <w:t>Statemetn</w:t>
      </w:r>
      <w:proofErr w:type="spellEnd"/>
      <w: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256- </m:t>
                </m:r>
                <m:sSup>
                  <m:sSupPr>
                    <m:ctrlPr>
                      <w:rPr>
                        <w:rFonts w:ascii="Cambria Math" w:hAnsi="Cambria Math"/>
                        <w:i/>
                      </w:rPr>
                    </m:ctrlPr>
                  </m:sSupPr>
                  <m:e>
                    <m:r>
                      <w:rPr>
                        <w:rFonts w:ascii="Cambria Math" w:hAnsi="Cambria Math"/>
                      </w:rPr>
                      <m:t>x</m:t>
                    </m:r>
                  </m:e>
                  <m:sup>
                    <m:r>
                      <w:rPr>
                        <w:rFonts w:ascii="Cambria Math" w:hAnsi="Cambria Math"/>
                      </w:rPr>
                      <m:t>2</m:t>
                    </m:r>
                  </m:sup>
                </m:sSup>
              </m:e>
              <m:e>
                <m:r>
                  <w:rPr>
                    <w:rFonts w:ascii="Cambria Math" w:hAnsi="Cambria Math"/>
                  </w:rPr>
                  <m:t>0</m:t>
                </m:r>
              </m:e>
            </m:eqArr>
          </m:e>
        </m:d>
        <m:m>
          <m:mPr>
            <m:mcs>
              <m:mc>
                <m:mcPr>
                  <m:count m:val="1"/>
                  <m:mcJc m:val="center"/>
                </m:mcPr>
              </m:mc>
            </m:mcs>
            <m:ctrlPr>
              <w:rPr>
                <w:rFonts w:ascii="Cambria Math" w:hAnsi="Cambria Math"/>
                <w:i/>
              </w:rPr>
            </m:ctrlPr>
          </m:mPr>
          <m:mr>
            <m:e>
              <m:r>
                <w:rPr>
                  <w:rFonts w:ascii="Cambria Math" w:hAnsi="Cambria Math"/>
                </w:rPr>
                <m:t>if x ≤0</m:t>
              </m:r>
            </m:e>
          </m:mr>
          <m:mr>
            <m:e>
              <m:r>
                <w:rPr>
                  <w:rFonts w:ascii="Cambria Math" w:hAnsi="Cambria Math"/>
                </w:rPr>
                <m:t>else</m:t>
              </m:r>
            </m:e>
          </m:mr>
        </m:m>
      </m:oMath>
      <w:r>
        <w:rPr>
          <w:rFonts w:eastAsiaTheme="minorEastAsia"/>
        </w:rPr>
        <w:t xml:space="preserve"> for x = [-</w:t>
      </w:r>
      <w:r>
        <w:t>16,16]</w:t>
      </w:r>
    </w:p>
    <w:p w14:paraId="10C09D0E" w14:textId="140DCB8C" w:rsidR="00DF2CE1" w:rsidRPr="00DF2CE1" w:rsidRDefault="00DF2CE1" w:rsidP="00DC215C">
      <w:pPr>
        <w:pStyle w:val="ListParagraph"/>
        <w:numPr>
          <w:ilvl w:val="0"/>
          <w:numId w:val="4"/>
        </w:numPr>
      </w:pPr>
      <w:r>
        <w:lastRenderedPageBreak/>
        <w:t xml:space="preserve">Data presentation: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-16</m:t>
            </m:r>
          </m:sub>
        </m:sSub>
        <m:r>
          <m:rPr>
            <m:sty m:val="p"/>
          </m:rPr>
          <w:rPr>
            <w:rFonts w:ascii="Cambria Math" w:hAnsi="Cambria Math"/>
          </w:rPr>
          <m:t xml:space="preserve">=00000…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15</m:t>
            </m:r>
          </m:sub>
        </m:sSub>
        <m:r>
          <m:rPr>
            <m:sty m:val="p"/>
          </m:rPr>
          <w:rPr>
            <w:rFonts w:ascii="Cambria Math" w:hAnsi="Cambria Math"/>
          </w:rPr>
          <m:t>=11111</m:t>
        </m:r>
      </m:oMath>
    </w:p>
    <w:p w14:paraId="070B636C" w14:textId="021076AF" w:rsidR="00DF2CE1" w:rsidRPr="00660AFF" w:rsidRDefault="00660AFF" w:rsidP="00DC215C">
      <w:pPr>
        <w:pStyle w:val="ListParagraph"/>
        <w:numPr>
          <w:ilvl w:val="0"/>
          <w:numId w:val="4"/>
        </w:numPr>
      </w:pPr>
      <w:r>
        <w:t xml:space="preserve">**Optimum point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=10000</m:t>
        </m:r>
      </m:oMath>
      <w:r>
        <w:rPr>
          <w:rFonts w:eastAsiaTheme="minorEastAsia"/>
        </w:rPr>
        <w:t xml:space="preserve">, second best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=01111</m:t>
        </m:r>
      </m:oMath>
    </w:p>
    <w:p w14:paraId="3BA7336F" w14:textId="188CAD54" w:rsidR="00660AFF" w:rsidRPr="00660AFF" w:rsidRDefault="00660AFF" w:rsidP="00DC215C">
      <w:pPr>
        <w:pStyle w:val="ListParagraph"/>
        <w:numPr>
          <w:ilvl w:val="1"/>
          <w:numId w:val="4"/>
        </w:numPr>
      </w:pPr>
      <w:r>
        <w:t xml:space="preserve">Cross-over: cannot generate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from good parent </w:t>
      </w:r>
      <m:oMath>
        <m:sSub>
          <m:sSubPr>
            <m:ctrlPr>
              <w:rPr>
                <w:rFonts w:ascii="Cambria Math" w:hAnsi="Cambria Math"/>
                <w:i/>
              </w:rPr>
            </m:ctrlPr>
          </m:sSubPr>
          <m:e>
            <m:r>
              <w:rPr>
                <w:rFonts w:ascii="Cambria Math" w:hAnsi="Cambria Math"/>
              </w:rPr>
              <m:t>b</m:t>
            </m:r>
          </m:e>
          <m:sub>
            <m:r>
              <w:rPr>
                <w:rFonts w:ascii="Cambria Math" w:hAnsi="Cambria Math"/>
              </w:rPr>
              <m:t>1</m:t>
            </m:r>
          </m:sub>
        </m:sSub>
      </m:oMath>
    </w:p>
    <w:p w14:paraId="67E21C65" w14:textId="542AC575" w:rsidR="00660AFF" w:rsidRPr="00660AFF" w:rsidRDefault="00660AFF" w:rsidP="00DC215C">
      <w:pPr>
        <w:pStyle w:val="ListParagraph"/>
        <w:numPr>
          <w:ilvl w:val="1"/>
          <w:numId w:val="4"/>
        </w:numPr>
      </w:pPr>
      <w:r>
        <w:t>Mutation: cannot flip all positions</w:t>
      </w:r>
    </w:p>
    <w:p w14:paraId="07E5FD16" w14:textId="0011C6A5" w:rsidR="00660AFF" w:rsidRDefault="00660AFF" w:rsidP="00DC215C">
      <w:pPr>
        <w:pStyle w:val="ListParagraph"/>
        <w:numPr>
          <w:ilvl w:val="0"/>
          <w:numId w:val="4"/>
        </w:numPr>
      </w:pPr>
      <w:r>
        <w:t xml:space="preserve">** Neighbour: </w:t>
      </w:r>
    </w:p>
    <w:tbl>
      <w:tblPr>
        <w:tblStyle w:val="TableGridLight"/>
        <w:tblW w:w="0" w:type="auto"/>
        <w:tblInd w:w="7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417"/>
      </w:tblGrid>
      <w:tr w:rsidR="00DC215C" w14:paraId="0B635AFA" w14:textId="77777777" w:rsidTr="00660AFF">
        <w:tc>
          <w:tcPr>
            <w:tcW w:w="1595" w:type="dxa"/>
          </w:tcPr>
          <w:p w14:paraId="5CC05DB1" w14:textId="7DA5E97B" w:rsidR="00660AFF" w:rsidRPr="00660AFF" w:rsidRDefault="00660AFF" w:rsidP="00DC215C">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-16</m:t>
                    </m:r>
                  </m:sub>
                </m:sSub>
                <m:r>
                  <m:rPr>
                    <m:sty m:val="p"/>
                  </m:rPr>
                  <w:rPr>
                    <w:rFonts w:ascii="Cambria Math" w:hAnsi="Cambria Math"/>
                  </w:rPr>
                  <m:t>=00000</m:t>
                </m:r>
              </m:oMath>
            </m:oMathPara>
          </w:p>
        </w:tc>
        <w:tc>
          <w:tcPr>
            <w:tcW w:w="1417" w:type="dxa"/>
          </w:tcPr>
          <w:p w14:paraId="5AD72997" w14:textId="4A74F733" w:rsidR="00660AFF" w:rsidRPr="00660AFF" w:rsidRDefault="00660AFF" w:rsidP="00DC215C">
            <m:oMathPara>
              <m:oMath>
                <m:r>
                  <m:rPr>
                    <m:sty m:val="p"/>
                  </m:rPr>
                  <w:rPr>
                    <w:rFonts w:ascii="Cambria Math" w:hAnsi="Cambria Math"/>
                  </w:rPr>
                  <m:t>f</m:t>
                </m:r>
                <m:d>
                  <m:dPr>
                    <m:ctrlPr>
                      <w:rPr>
                        <w:rFonts w:ascii="Cambria Math" w:hAnsi="Cambria Math"/>
                      </w:rPr>
                    </m:ctrlPr>
                  </m:dPr>
                  <m:e>
                    <m:r>
                      <m:rPr>
                        <m:sty m:val="p"/>
                      </m:rPr>
                      <w:rPr>
                        <w:rFonts w:ascii="Cambria Math" w:hAnsi="Cambria Math"/>
                      </w:rPr>
                      <m:t>-16</m:t>
                    </m:r>
                  </m:e>
                </m:d>
                <m:r>
                  <m:rPr>
                    <m:sty m:val="p"/>
                  </m:rPr>
                  <w:rPr>
                    <w:rFonts w:ascii="Cambria Math" w:hAnsi="Cambria Math"/>
                  </w:rPr>
                  <m:t>=0</m:t>
                </m:r>
              </m:oMath>
            </m:oMathPara>
          </w:p>
        </w:tc>
      </w:tr>
      <w:tr w:rsidR="00DC215C" w14:paraId="32A08292" w14:textId="77777777" w:rsidTr="00660AFF">
        <w:tc>
          <w:tcPr>
            <w:tcW w:w="1595" w:type="dxa"/>
          </w:tcPr>
          <w:p w14:paraId="73E08E75" w14:textId="7DAE5036" w:rsidR="00660AFF" w:rsidRPr="00660AFF" w:rsidRDefault="00660AFF" w:rsidP="00DC215C">
            <w:pPr>
              <w:rPr>
                <w:rFonts w:eastAsia="Calibri"/>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8</m:t>
                    </m:r>
                  </m:sub>
                </m:sSub>
                <m:r>
                  <m:rPr>
                    <m:sty m:val="p"/>
                  </m:rPr>
                  <w:rPr>
                    <w:rFonts w:ascii="Cambria Math" w:hAnsi="Cambria Math"/>
                  </w:rPr>
                  <m:t>=</m:t>
                </m:r>
                <m:r>
                  <m:rPr>
                    <m:sty m:val="p"/>
                  </m:rPr>
                  <w:rPr>
                    <w:rFonts w:ascii="Cambria Math" w:hAnsi="Cambria Math"/>
                    <w:color w:val="FF0000"/>
                  </w:rPr>
                  <m:t>11</m:t>
                </m:r>
                <m:r>
                  <m:rPr>
                    <m:sty m:val="p"/>
                  </m:rPr>
                  <w:rPr>
                    <w:rFonts w:ascii="Cambria Math" w:hAnsi="Cambria Math"/>
                  </w:rPr>
                  <m:t>000</m:t>
                </m:r>
              </m:oMath>
            </m:oMathPara>
          </w:p>
        </w:tc>
        <w:tc>
          <w:tcPr>
            <w:tcW w:w="1417" w:type="dxa"/>
          </w:tcPr>
          <w:p w14:paraId="08C61857" w14:textId="32ED3E6C" w:rsidR="00660AFF" w:rsidRPr="00660AFF" w:rsidRDefault="00660AFF" w:rsidP="00DC215C">
            <w:pPr>
              <w:rPr>
                <w:rFonts w:eastAsia="Calibri"/>
              </w:rPr>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8</m:t>
                    </m:r>
                  </m:e>
                </m:d>
                <m:r>
                  <m:rPr>
                    <m:sty m:val="p"/>
                  </m:rPr>
                  <w:rPr>
                    <w:rFonts w:ascii="Cambria Math" w:hAnsi="Cambria Math"/>
                  </w:rPr>
                  <m:t>=0</m:t>
                </m:r>
              </m:oMath>
            </m:oMathPara>
          </w:p>
        </w:tc>
      </w:tr>
      <w:tr w:rsidR="00DC215C" w14:paraId="3F83EBCC" w14:textId="77777777" w:rsidTr="00660AFF">
        <w:tc>
          <w:tcPr>
            <w:tcW w:w="1595" w:type="dxa"/>
          </w:tcPr>
          <w:p w14:paraId="6DCF94DF" w14:textId="5E7F030B" w:rsidR="00660AFF" w:rsidRPr="00660AFF" w:rsidRDefault="00660AFF" w:rsidP="00DC215C">
            <w:pPr>
              <w:rPr>
                <w:rFonts w:eastAsia="Calibri"/>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4</m:t>
                    </m:r>
                  </m:sub>
                </m:sSub>
                <m:r>
                  <m:rPr>
                    <m:sty m:val="p"/>
                  </m:rPr>
                  <w:rPr>
                    <w:rFonts w:ascii="Cambria Math" w:hAnsi="Cambria Math"/>
                  </w:rPr>
                  <m:t>=</m:t>
                </m:r>
                <m:r>
                  <m:rPr>
                    <m:sty m:val="p"/>
                  </m:rPr>
                  <w:rPr>
                    <w:rFonts w:ascii="Cambria Math" w:hAnsi="Cambria Math"/>
                    <w:color w:val="FF0000"/>
                  </w:rPr>
                  <m:t>1</m:t>
                </m:r>
                <m:r>
                  <m:rPr>
                    <m:sty m:val="p"/>
                  </m:rPr>
                  <w:rPr>
                    <w:rFonts w:ascii="Cambria Math" w:hAnsi="Cambria Math"/>
                  </w:rPr>
                  <m:t>0</m:t>
                </m:r>
                <m:r>
                  <m:rPr>
                    <m:sty m:val="p"/>
                  </m:rPr>
                  <w:rPr>
                    <w:rFonts w:ascii="Cambria Math" w:hAnsi="Cambria Math"/>
                    <w:color w:val="FF0000"/>
                  </w:rPr>
                  <m:t>1</m:t>
                </m:r>
                <m:r>
                  <m:rPr>
                    <m:sty m:val="p"/>
                  </m:rPr>
                  <w:rPr>
                    <w:rFonts w:ascii="Cambria Math" w:hAnsi="Cambria Math"/>
                  </w:rPr>
                  <m:t>00</m:t>
                </m:r>
              </m:oMath>
            </m:oMathPara>
          </w:p>
        </w:tc>
        <w:tc>
          <w:tcPr>
            <w:tcW w:w="1417" w:type="dxa"/>
          </w:tcPr>
          <w:p w14:paraId="4F8F1776" w14:textId="57D8C80E" w:rsidR="00660AFF" w:rsidRPr="00660AFF" w:rsidRDefault="00660AFF" w:rsidP="00DC215C">
            <w:pPr>
              <w:rPr>
                <w:rFonts w:eastAsia="Calibri"/>
              </w:rPr>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4</m:t>
                    </m:r>
                  </m:e>
                </m:d>
                <m:r>
                  <m:rPr>
                    <m:sty m:val="p"/>
                  </m:rPr>
                  <w:rPr>
                    <w:rFonts w:ascii="Cambria Math" w:hAnsi="Cambria Math"/>
                  </w:rPr>
                  <m:t>=0</m:t>
                </m:r>
              </m:oMath>
            </m:oMathPara>
          </w:p>
        </w:tc>
      </w:tr>
      <w:tr w:rsidR="00DC215C" w14:paraId="588929D9" w14:textId="77777777" w:rsidTr="00660AFF">
        <w:tc>
          <w:tcPr>
            <w:tcW w:w="1595" w:type="dxa"/>
          </w:tcPr>
          <w:p w14:paraId="7EF93F65" w14:textId="1782E37B" w:rsidR="00660AFF" w:rsidRPr="00660AFF" w:rsidRDefault="00660AFF" w:rsidP="00DC215C">
            <w:pPr>
              <w:rPr>
                <w:rFonts w:eastAsia="Calibri"/>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r>
                  <m:rPr>
                    <m:sty m:val="p"/>
                  </m:rPr>
                  <w:rPr>
                    <w:rFonts w:ascii="Cambria Math" w:hAnsi="Cambria Math"/>
                    <w:color w:val="FF0000"/>
                  </w:rPr>
                  <m:t>1</m:t>
                </m:r>
                <m:r>
                  <m:rPr>
                    <m:sty m:val="p"/>
                  </m:rPr>
                  <w:rPr>
                    <w:rFonts w:ascii="Cambria Math" w:hAnsi="Cambria Math"/>
                  </w:rPr>
                  <m:t>00</m:t>
                </m:r>
                <m:r>
                  <m:rPr>
                    <m:sty m:val="p"/>
                  </m:rPr>
                  <w:rPr>
                    <w:rFonts w:ascii="Cambria Math" w:hAnsi="Cambria Math"/>
                    <w:color w:val="FF0000"/>
                  </w:rPr>
                  <m:t>1</m:t>
                </m:r>
                <m:r>
                  <m:rPr>
                    <m:sty m:val="p"/>
                  </m:rPr>
                  <w:rPr>
                    <w:rFonts w:ascii="Cambria Math" w:hAnsi="Cambria Math"/>
                  </w:rPr>
                  <m:t>0</m:t>
                </m:r>
              </m:oMath>
            </m:oMathPara>
          </w:p>
        </w:tc>
        <w:tc>
          <w:tcPr>
            <w:tcW w:w="1417" w:type="dxa"/>
          </w:tcPr>
          <w:p w14:paraId="3B020BBD" w14:textId="31C82C3F" w:rsidR="00660AFF" w:rsidRPr="00660AFF" w:rsidRDefault="00660AFF" w:rsidP="00DC215C">
            <w:pPr>
              <w:rPr>
                <w:rFonts w:eastAsia="Calibri"/>
              </w:rPr>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2</m:t>
                    </m:r>
                  </m:e>
                </m:d>
                <m:r>
                  <m:rPr>
                    <m:sty m:val="p"/>
                  </m:rPr>
                  <w:rPr>
                    <w:rFonts w:ascii="Cambria Math" w:hAnsi="Cambria Math"/>
                  </w:rPr>
                  <m:t>=0</m:t>
                </m:r>
              </m:oMath>
            </m:oMathPara>
          </w:p>
        </w:tc>
      </w:tr>
      <w:tr w:rsidR="00DC215C" w14:paraId="2AC61FDF" w14:textId="77777777" w:rsidTr="00660AFF">
        <w:trPr>
          <w:trHeight w:val="192"/>
        </w:trPr>
        <w:tc>
          <w:tcPr>
            <w:tcW w:w="1595" w:type="dxa"/>
          </w:tcPr>
          <w:p w14:paraId="4488FFB8" w14:textId="42D62DEF" w:rsidR="00660AFF" w:rsidRPr="00660AFF" w:rsidRDefault="00660AFF" w:rsidP="00DC215C">
            <w:pPr>
              <w:rPr>
                <w:rFonts w:eastAsia="Calibri"/>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r>
                  <m:rPr>
                    <m:sty m:val="p"/>
                  </m:rPr>
                  <w:rPr>
                    <w:rFonts w:ascii="Cambria Math" w:hAnsi="Cambria Math"/>
                    <w:color w:val="FF0000"/>
                  </w:rPr>
                  <m:t>1</m:t>
                </m:r>
                <m:r>
                  <m:rPr>
                    <m:sty m:val="p"/>
                  </m:rPr>
                  <w:rPr>
                    <w:rFonts w:ascii="Cambria Math" w:hAnsi="Cambria Math"/>
                  </w:rPr>
                  <m:t>000</m:t>
                </m:r>
                <m:r>
                  <m:rPr>
                    <m:sty m:val="p"/>
                  </m:rPr>
                  <w:rPr>
                    <w:rFonts w:ascii="Cambria Math" w:hAnsi="Cambria Math"/>
                    <w:color w:val="FF0000"/>
                  </w:rPr>
                  <m:t>1</m:t>
                </m:r>
              </m:oMath>
            </m:oMathPara>
          </w:p>
        </w:tc>
        <w:tc>
          <w:tcPr>
            <w:tcW w:w="1417" w:type="dxa"/>
          </w:tcPr>
          <w:p w14:paraId="56C6FC33" w14:textId="1E10C543" w:rsidR="00660AFF" w:rsidRPr="00660AFF" w:rsidRDefault="00660AFF" w:rsidP="00DC215C">
            <w:pPr>
              <w:rPr>
                <w:rFonts w:eastAsia="Calibri"/>
              </w:rPr>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1</m:t>
                    </m:r>
                  </m:e>
                </m:d>
                <m:r>
                  <m:rPr>
                    <m:sty m:val="p"/>
                  </m:rPr>
                  <w:rPr>
                    <w:rFonts w:ascii="Cambria Math" w:hAnsi="Cambria Math"/>
                  </w:rPr>
                  <m:t>=0</m:t>
                </m:r>
              </m:oMath>
            </m:oMathPara>
          </w:p>
        </w:tc>
      </w:tr>
    </w:tbl>
    <w:p w14:paraId="5988E579" w14:textId="77A53B5F" w:rsidR="00A7693D" w:rsidRPr="00660AFF" w:rsidRDefault="00660AFF" w:rsidP="00660AFF">
      <w:pPr>
        <w:pStyle w:val="NoSpacing"/>
        <w:numPr>
          <w:ilvl w:val="1"/>
          <w:numId w:val="4"/>
        </w:numPr>
        <w:rPr>
          <w:lang w:val="vi-VN" w:eastAsia="en-US"/>
        </w:rPr>
      </w:pPr>
      <w:r>
        <w:t>Neighbours have poor performance</w:t>
      </w:r>
    </w:p>
    <w:p w14:paraId="18E3AF8A" w14:textId="06F156F0" w:rsidR="00660AFF" w:rsidRPr="00660AFF" w:rsidRDefault="00660AFF" w:rsidP="00660AFF">
      <w:pPr>
        <w:pStyle w:val="NoSpacing"/>
        <w:numPr>
          <w:ilvl w:val="0"/>
          <w:numId w:val="4"/>
        </w:numPr>
        <w:rPr>
          <w:lang w:val="vi-VN" w:eastAsia="en-US"/>
        </w:rPr>
      </w:pPr>
      <w:r>
        <w:t xml:space="preserve">Problem solve by using new data presentation </w:t>
      </w:r>
      <m:oMath>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r>
          <w:rPr>
            <w:rFonts w:ascii="Cambria Math" w:eastAsiaTheme="minorEastAsia" w:hAnsi="Cambria Math"/>
          </w:rPr>
          <m:t xml:space="preserve"> or b(</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then g(i) and g(i+1) only differ 1 bit</w:t>
      </w:r>
    </w:p>
    <w:p w14:paraId="7995E7FA" w14:textId="017A2465" w:rsidR="00660AFF" w:rsidRPr="00DC215C" w:rsidRDefault="00DC215C" w:rsidP="00660AFF">
      <w:pPr>
        <w:pStyle w:val="NoSpacing"/>
        <w:numPr>
          <w:ilvl w:val="1"/>
          <w:numId w:val="4"/>
        </w:numPr>
        <w:rPr>
          <w:lang w:val="vi-VN" w:eastAsia="en-US"/>
        </w:rPr>
      </w:pP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=11000 and g</m:t>
        </m:r>
        <m:d>
          <m:dPr>
            <m:ctrlPr>
              <w:rPr>
                <w:rFonts w:ascii="Cambria Math" w:hAnsi="Cambria Math"/>
                <w:i/>
              </w:rPr>
            </m:ctrlPr>
          </m:dPr>
          <m:e>
            <m:r>
              <w:rPr>
                <w:rFonts w:ascii="Cambria Math" w:hAnsi="Cambria Math"/>
              </w:rPr>
              <m:t>-1</m:t>
            </m:r>
          </m:e>
        </m:d>
        <m:r>
          <w:rPr>
            <w:rFonts w:ascii="Cambria Math" w:hAnsi="Cambria Math"/>
          </w:rPr>
          <m:t>=01000</m:t>
        </m:r>
      </m:oMath>
    </w:p>
    <w:p w14:paraId="45D2E1C6" w14:textId="77777777" w:rsidR="00DC215C" w:rsidRDefault="00DC215C" w:rsidP="00DC215C">
      <w:pPr>
        <w:pStyle w:val="NoSpacing"/>
        <w:rPr>
          <w:rFonts w:eastAsiaTheme="minorEastAsia"/>
        </w:rPr>
      </w:pPr>
    </w:p>
    <w:p w14:paraId="462C53C7" w14:textId="6253D8BF" w:rsidR="00DC215C" w:rsidRDefault="00DC215C" w:rsidP="00DC215C">
      <w:pPr>
        <w:pStyle w:val="Heading2"/>
        <w:rPr>
          <w:lang w:val="vi-VN" w:eastAsia="en-US"/>
        </w:rPr>
      </w:pPr>
      <w:r>
        <w:rPr>
          <w:lang w:val="vi-VN" w:eastAsia="en-US"/>
        </w:rPr>
        <w:t>8-Queen problem</w:t>
      </w:r>
    </w:p>
    <w:p w14:paraId="45AEFC51" w14:textId="3AF22F91" w:rsidR="00DC215C" w:rsidRDefault="00DC215C" w:rsidP="00DC215C">
      <w:pPr>
        <w:pStyle w:val="ListParagraph"/>
        <w:numPr>
          <w:ilvl w:val="0"/>
          <w:numId w:val="4"/>
        </w:numPr>
      </w:pPr>
      <w:r>
        <w:t>Problem: place 8 queens on a chessboard such that no queen attacks any others</w:t>
      </w:r>
    </w:p>
    <w:p w14:paraId="1142FD3C" w14:textId="6FB6BCE9" w:rsidR="00DC215C" w:rsidRDefault="00DC215C" w:rsidP="00DC215C">
      <w:pPr>
        <w:jc w:val="center"/>
      </w:pPr>
      <w:r w:rsidRPr="00DC215C">
        <w:drawing>
          <wp:inline distT="0" distB="0" distL="0" distR="0" wp14:anchorId="507A2610" wp14:editId="3E537E3E">
            <wp:extent cx="1162651" cy="117561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7061" cy="1200301"/>
                    </a:xfrm>
                    <a:prstGeom prst="rect">
                      <a:avLst/>
                    </a:prstGeom>
                  </pic:spPr>
                </pic:pic>
              </a:graphicData>
            </a:graphic>
          </wp:inline>
        </w:drawing>
      </w:r>
    </w:p>
    <w:p w14:paraId="241EEAF7" w14:textId="637B50B2" w:rsidR="00DC215C" w:rsidRDefault="00DC215C" w:rsidP="00DC215C">
      <w:pPr>
        <w:pStyle w:val="ListParagraph"/>
        <w:numPr>
          <w:ilvl w:val="0"/>
          <w:numId w:val="4"/>
        </w:numPr>
      </w:pPr>
      <w:r>
        <w:t xml:space="preserve">Data presentation: State/Position is position of each queen in each column </w:t>
      </w:r>
    </w:p>
    <w:p w14:paraId="308E706A" w14:textId="30A2B219" w:rsidR="00DC215C" w:rsidRDefault="00DC215C" w:rsidP="00DC215C">
      <w:pPr>
        <w:pStyle w:val="ListParagraph"/>
        <w:numPr>
          <w:ilvl w:val="1"/>
          <w:numId w:val="4"/>
        </w:numPr>
      </w:pPr>
      <w:r>
        <w:t>Ex: [46827135] represent a case in image above</w:t>
      </w:r>
    </w:p>
    <w:p w14:paraId="0CD3B3BB" w14:textId="38F9C3FE" w:rsidR="00DC215C" w:rsidRDefault="00DC215C" w:rsidP="00DC215C">
      <w:pPr>
        <w:pStyle w:val="ListParagraph"/>
        <w:numPr>
          <w:ilvl w:val="0"/>
          <w:numId w:val="4"/>
        </w:numPr>
      </w:pPr>
      <w:r>
        <w:t>Fitness function: n</w:t>
      </w:r>
      <w:r w:rsidR="00F3002C">
        <w:t xml:space="preserve">umber of non-attacking </w:t>
      </w:r>
      <w:r>
        <w:t>queens (min=0, max=28)</w:t>
      </w:r>
    </w:p>
    <w:p w14:paraId="6C974684" w14:textId="7842B3AF" w:rsidR="00DC215C" w:rsidRDefault="00DC215C" w:rsidP="00DC215C">
      <w:pPr>
        <w:pStyle w:val="ListParagraph"/>
        <w:numPr>
          <w:ilvl w:val="1"/>
          <w:numId w:val="4"/>
        </w:numPr>
      </w:pPr>
      <w:r>
        <w:t>Higher value better result</w:t>
      </w:r>
    </w:p>
    <w:p w14:paraId="7C482F12" w14:textId="7955E160" w:rsidR="00DC215C" w:rsidRDefault="00F3002C" w:rsidP="00F3002C">
      <w:pPr>
        <w:jc w:val="center"/>
      </w:pPr>
      <w:r>
        <w:rPr>
          <w:noProof/>
        </w:rPr>
        <w:drawing>
          <wp:inline distT="0" distB="0" distL="0" distR="0" wp14:anchorId="6EB40BB2" wp14:editId="6F731FEF">
            <wp:extent cx="4750702" cy="1460839"/>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11 at 09.20.56.png"/>
                    <pic:cNvPicPr/>
                  </pic:nvPicPr>
                  <pic:blipFill>
                    <a:blip r:embed="rId17">
                      <a:extLst>
                        <a:ext uri="{28A0092B-C50C-407E-A947-70E740481C1C}">
                          <a14:useLocalDpi xmlns:a14="http://schemas.microsoft.com/office/drawing/2010/main" val="0"/>
                        </a:ext>
                      </a:extLst>
                    </a:blip>
                    <a:stretch>
                      <a:fillRect/>
                    </a:stretch>
                  </pic:blipFill>
                  <pic:spPr>
                    <a:xfrm>
                      <a:off x="0" y="0"/>
                      <a:ext cx="4757917" cy="1463058"/>
                    </a:xfrm>
                    <a:prstGeom prst="rect">
                      <a:avLst/>
                    </a:prstGeom>
                  </pic:spPr>
                </pic:pic>
              </a:graphicData>
            </a:graphic>
          </wp:inline>
        </w:drawing>
      </w:r>
    </w:p>
    <w:p w14:paraId="2E9D0E09" w14:textId="0C3B9411" w:rsidR="00F3002C" w:rsidRDefault="00F3002C" w:rsidP="00F3002C">
      <w:pPr>
        <w:pStyle w:val="ListParagraph"/>
        <w:numPr>
          <w:ilvl w:val="0"/>
          <w:numId w:val="4"/>
        </w:numPr>
      </w:pPr>
      <w:r>
        <w:t>Cross-over: swap segment</w:t>
      </w:r>
    </w:p>
    <w:p w14:paraId="33778BD1" w14:textId="32F9FFC9" w:rsidR="00F3002C" w:rsidRDefault="00F3002C" w:rsidP="00F3002C">
      <w:pPr>
        <w:pStyle w:val="ListParagraph"/>
        <w:numPr>
          <w:ilvl w:val="0"/>
          <w:numId w:val="4"/>
        </w:numPr>
      </w:pPr>
      <w:r>
        <w:t>Mutation: invert random segment (choose segment and permutation), switch 2 random positions or change it</w:t>
      </w:r>
    </w:p>
    <w:p w14:paraId="563D1DF6" w14:textId="01BB3801" w:rsidR="00EC5A00" w:rsidRDefault="00EC5A00" w:rsidP="00F3002C">
      <w:pPr>
        <w:pStyle w:val="ListParagraph"/>
        <w:numPr>
          <w:ilvl w:val="0"/>
          <w:numId w:val="4"/>
        </w:numPr>
      </w:pPr>
      <w:r>
        <w:t xml:space="preserve">Reference: </w:t>
      </w:r>
      <w:r w:rsidRPr="00EC5A00">
        <w:t>http://research.ijcaonline.org/volume122/number12/pxc3905005.pdf</w:t>
      </w:r>
      <w:bookmarkStart w:id="1" w:name="_GoBack"/>
      <w:bookmarkEnd w:id="1"/>
    </w:p>
    <w:p w14:paraId="23240FE5" w14:textId="77777777" w:rsidR="00F3002C" w:rsidRDefault="00F3002C" w:rsidP="00F3002C"/>
    <w:p w14:paraId="4F99E2FB" w14:textId="77777777" w:rsidR="00F3002C" w:rsidRPr="001971A6" w:rsidRDefault="00F3002C" w:rsidP="00F3002C">
      <w:pPr>
        <w:pStyle w:val="Heading1"/>
      </w:pPr>
      <w:r>
        <w:t>2 Support theorem and some example for this algorithm</w:t>
      </w:r>
    </w:p>
    <w:p w14:paraId="5DA59BF6" w14:textId="77777777" w:rsidR="00F3002C" w:rsidRPr="00FE5470" w:rsidRDefault="00F3002C" w:rsidP="00F3002C">
      <w:pPr>
        <w:pStyle w:val="Heading2"/>
      </w:pPr>
      <w:r>
        <w:t>Schema:</w:t>
      </w:r>
    </w:p>
    <w:p w14:paraId="355D11F9" w14:textId="77777777" w:rsidR="00F3002C" w:rsidRDefault="00F3002C" w:rsidP="00F3002C">
      <w:pPr>
        <w:rPr>
          <w:rFonts w:asciiTheme="minorHAnsi" w:hAnsiTheme="minorHAnsi"/>
          <w:lang w:eastAsia="en-US"/>
        </w:rPr>
      </w:pPr>
      <w:r w:rsidRPr="00FE5470">
        <w:rPr>
          <w:rFonts w:asciiTheme="minorHAnsi" w:hAnsiTheme="minorHAnsi"/>
          <w:bCs/>
          <w:lang w:eastAsia="en-US"/>
        </w:rPr>
        <w:t xml:space="preserve">Definition: </w:t>
      </w:r>
      <m:oMath>
        <m:r>
          <w:rPr>
            <w:rFonts w:ascii="Cambria Math" w:hAnsi="Cambria Math"/>
            <w:lang w:eastAsia="en-US"/>
          </w:rPr>
          <m:t>s</m:t>
        </m:r>
        <m:r>
          <m:rPr>
            <m:sty m:val="p"/>
          </m:rPr>
          <w:rPr>
            <w:rFonts w:ascii="Cambria Math" w:hAnsi="Cambria Math"/>
            <w:lang w:eastAsia="en-US"/>
          </w:rPr>
          <m:t xml:space="preserve"> = </m:t>
        </m:r>
        <m:sSub>
          <m:sSubPr>
            <m:ctrlPr>
              <w:rPr>
                <w:rFonts w:ascii="Cambria Math" w:hAnsi="Cambria Math"/>
                <w:bCs/>
                <w:lang w:eastAsia="en-US"/>
              </w:rPr>
            </m:ctrlPr>
          </m:sSubPr>
          <m:e>
            <m:r>
              <w:rPr>
                <w:rFonts w:ascii="Cambria Math" w:hAnsi="Cambria Math"/>
                <w:lang w:eastAsia="en-US"/>
              </w:rPr>
              <m:t>s</m:t>
            </m:r>
          </m:e>
          <m:sub>
            <m:r>
              <m:rPr>
                <m:sty m:val="p"/>
              </m:rPr>
              <w:rPr>
                <w:rFonts w:ascii="Cambria Math" w:hAnsi="Cambria Math"/>
                <w:lang w:eastAsia="en-US"/>
              </w:rPr>
              <m:t>1</m:t>
            </m:r>
          </m:sub>
        </m:sSub>
        <m:r>
          <m:rPr>
            <m:sty m:val="p"/>
          </m:rPr>
          <w:rPr>
            <w:rFonts w:ascii="Cambria Math" w:hAnsi="Cambria Math"/>
            <w:lang w:eastAsia="en-US"/>
          </w:rPr>
          <m:t>,</m:t>
        </m:r>
        <m:sSub>
          <m:sSubPr>
            <m:ctrlPr>
              <w:rPr>
                <w:rFonts w:ascii="Cambria Math" w:hAnsi="Cambria Math"/>
                <w:bCs/>
                <w:lang w:eastAsia="en-US"/>
              </w:rPr>
            </m:ctrlPr>
          </m:sSubPr>
          <m:e>
            <m:r>
              <w:rPr>
                <w:rFonts w:ascii="Cambria Math" w:hAnsi="Cambria Math"/>
                <w:lang w:eastAsia="en-US"/>
              </w:rPr>
              <m:t>s</m:t>
            </m:r>
          </m:e>
          <m:sub>
            <m:r>
              <m:rPr>
                <m:sty m:val="p"/>
              </m:rPr>
              <w:rPr>
                <w:rFonts w:ascii="Cambria Math" w:hAnsi="Cambria Math"/>
                <w:lang w:eastAsia="en-US"/>
              </w:rPr>
              <m:t>2</m:t>
            </m:r>
          </m:sub>
        </m:sSub>
        <m:r>
          <m:rPr>
            <m:sty m:val="p"/>
          </m:rPr>
          <w:rPr>
            <w:rFonts w:ascii="Cambria Math" w:hAnsi="Cambria Math"/>
            <w:lang w:eastAsia="en-US"/>
          </w:rPr>
          <m:t>…</m:t>
        </m:r>
        <m:sSub>
          <m:sSubPr>
            <m:ctrlPr>
              <w:rPr>
                <w:rFonts w:ascii="Cambria Math" w:hAnsi="Cambria Math"/>
                <w:bCs/>
                <w:lang w:eastAsia="en-US"/>
              </w:rPr>
            </m:ctrlPr>
          </m:sSubPr>
          <m:e>
            <m:r>
              <w:rPr>
                <w:rFonts w:ascii="Cambria Math" w:hAnsi="Cambria Math"/>
                <w:lang w:eastAsia="en-US"/>
              </w:rPr>
              <m:t>s</m:t>
            </m:r>
          </m:e>
          <m:sub>
            <m:r>
              <w:rPr>
                <w:rFonts w:ascii="Cambria Math" w:hAnsi="Cambria Math"/>
                <w:lang w:eastAsia="en-US"/>
              </w:rPr>
              <m:t>i</m:t>
            </m:r>
          </m:sub>
        </m:sSub>
        <m:r>
          <m:rPr>
            <m:sty m:val="p"/>
          </m:rPr>
          <w:rPr>
            <w:rFonts w:ascii="Cambria Math" w:hAnsi="Cambria Math"/>
            <w:lang w:eastAsia="en-US"/>
          </w:rPr>
          <m:t xml:space="preserve"> </m:t>
        </m:r>
        <m:r>
          <w:rPr>
            <w:rFonts w:ascii="Cambria Math" w:hAnsi="Cambria Math"/>
            <w:lang w:eastAsia="en-US"/>
          </w:rPr>
          <m:t>with</m:t>
        </m:r>
        <m:r>
          <m:rPr>
            <m:sty m:val="p"/>
          </m:rPr>
          <w:rPr>
            <w:rFonts w:ascii="Cambria Math" w:hAnsi="Cambria Math"/>
            <w:lang w:eastAsia="en-US"/>
          </w:rPr>
          <m:t xml:space="preserve"> </m:t>
        </m:r>
        <m:sSub>
          <m:sSubPr>
            <m:ctrlPr>
              <w:rPr>
                <w:rFonts w:ascii="Cambria Math" w:hAnsi="Cambria Math"/>
                <w:lang w:eastAsia="en-US"/>
              </w:rPr>
            </m:ctrlPr>
          </m:sSubPr>
          <m:e>
            <m:r>
              <w:rPr>
                <w:rFonts w:ascii="Cambria Math" w:hAnsi="Cambria Math"/>
                <w:lang w:eastAsia="en-US"/>
              </w:rPr>
              <m:t>s</m:t>
            </m:r>
          </m:e>
          <m:sub>
            <m:r>
              <w:rPr>
                <w:rFonts w:ascii="Cambria Math" w:hAnsi="Cambria Math"/>
                <w:lang w:eastAsia="en-US"/>
              </w:rPr>
              <m:t>i</m:t>
            </m:r>
          </m:sub>
        </m:sSub>
        <m:r>
          <m:rPr>
            <m:sty m:val="p"/>
          </m:rPr>
          <w:rPr>
            <w:rFonts w:ascii="Cambria Math" w:hAnsi="Cambria Math"/>
            <w:lang w:eastAsia="en-US"/>
          </w:rPr>
          <m:t xml:space="preserve">=0,1 </m:t>
        </m:r>
        <m:r>
          <w:rPr>
            <w:rFonts w:ascii="Cambria Math" w:hAnsi="Cambria Math"/>
            <w:lang w:eastAsia="en-US"/>
          </w:rPr>
          <m:t>or</m:t>
        </m:r>
        <m:r>
          <m:rPr>
            <m:sty m:val="p"/>
          </m:rPr>
          <w:rPr>
            <w:rFonts w:ascii="Cambria Math" w:hAnsi="Cambria Math"/>
            <w:lang w:eastAsia="en-US"/>
          </w:rPr>
          <m:t xml:space="preserve"> *</m:t>
        </m:r>
      </m:oMath>
    </w:p>
    <w:p w14:paraId="4E873C9F" w14:textId="77777777" w:rsidR="00F3002C" w:rsidRDefault="00F3002C" w:rsidP="00F3002C">
      <w:pPr>
        <w:pStyle w:val="ListParagraph"/>
        <w:numPr>
          <w:ilvl w:val="0"/>
          <w:numId w:val="4"/>
        </w:numPr>
        <w:rPr>
          <w:lang w:eastAsia="en-US"/>
        </w:rPr>
      </w:pPr>
      <w:r>
        <w:rPr>
          <w:lang w:eastAsia="en-US"/>
        </w:rPr>
        <w:t>p</w:t>
      </w:r>
      <w:r w:rsidRPr="00FE5470">
        <w:rPr>
          <w:lang w:eastAsia="en-US"/>
        </w:rPr>
        <w:t>resent a subset of D</w:t>
      </w:r>
    </w:p>
    <w:p w14:paraId="352D7E52" w14:textId="77777777" w:rsidR="00F3002C" w:rsidRDefault="00F3002C" w:rsidP="00F3002C">
      <w:pPr>
        <w:pStyle w:val="ListParagraph"/>
        <w:numPr>
          <w:ilvl w:val="0"/>
          <w:numId w:val="4"/>
        </w:numPr>
        <w:rPr>
          <w:lang w:eastAsia="en-US"/>
        </w:rPr>
      </w:pPr>
      <w:r w:rsidRPr="00CF4259">
        <w:rPr>
          <w:lang w:eastAsia="en-US"/>
        </w:rPr>
        <w:t xml:space="preserve">s contains </w:t>
      </w:r>
      <m:oMath>
        <m:sSup>
          <m:sSupPr>
            <m:ctrlPr>
              <w:rPr>
                <w:rFonts w:ascii="Cambria Math" w:hAnsi="Cambria Math"/>
                <w:i/>
                <w:lang w:eastAsia="en-US"/>
              </w:rPr>
            </m:ctrlPr>
          </m:sSupPr>
          <m:e>
            <m:r>
              <w:rPr>
                <w:rFonts w:ascii="Cambria Math" w:hAnsi="Cambria Math"/>
                <w:lang w:eastAsia="en-US"/>
              </w:rPr>
              <m:t>2</m:t>
            </m:r>
          </m:e>
          <m:sup>
            <m:r>
              <w:rPr>
                <w:rFonts w:ascii="Cambria Math" w:hAnsi="Cambria Math"/>
                <w:lang w:eastAsia="en-US"/>
              </w:rPr>
              <m:t>l-o</m:t>
            </m:r>
            <m:d>
              <m:dPr>
                <m:ctrlPr>
                  <w:rPr>
                    <w:rFonts w:ascii="Cambria Math" w:hAnsi="Cambria Math"/>
                    <w:i/>
                    <w:lang w:eastAsia="en-US"/>
                  </w:rPr>
                </m:ctrlPr>
              </m:dPr>
              <m:e>
                <m:r>
                  <w:rPr>
                    <w:rFonts w:ascii="Cambria Math" w:hAnsi="Cambria Math"/>
                    <w:lang w:eastAsia="en-US"/>
                  </w:rPr>
                  <m:t>s</m:t>
                </m:r>
              </m:e>
            </m:d>
          </m:sup>
        </m:sSup>
      </m:oMath>
      <w:r w:rsidRPr="00CF4259">
        <w:rPr>
          <w:lang w:eastAsia="en-US"/>
        </w:rPr>
        <w:t xml:space="preserve"> chromosomes</w:t>
      </w:r>
      <w:r>
        <w:rPr>
          <w:lang w:eastAsia="en-US"/>
        </w:rPr>
        <w:t xml:space="preserve">. </w:t>
      </w:r>
      <m:oMath>
        <m:r>
          <w:rPr>
            <w:rFonts w:ascii="Cambria Math" w:hAnsi="Cambria Math"/>
            <w:lang w:eastAsia="en-US"/>
          </w:rPr>
          <m:t>o(s)</m:t>
        </m:r>
      </m:oMath>
      <w:r w:rsidRPr="00CF4259">
        <w:rPr>
          <w:lang w:eastAsia="en-US"/>
        </w:rPr>
        <w:t xml:space="preserve"> = nu</w:t>
      </w:r>
      <w:proofErr w:type="spellStart"/>
      <w:r>
        <w:rPr>
          <w:lang w:eastAsia="en-US"/>
        </w:rPr>
        <w:t>mber</w:t>
      </w:r>
      <w:proofErr w:type="spellEnd"/>
      <w:r>
        <w:rPr>
          <w:lang w:eastAsia="en-US"/>
        </w:rPr>
        <w:t xml:space="preserve"> of defined bit and </w:t>
      </w:r>
      <m:oMath>
        <m:r>
          <w:rPr>
            <w:rFonts w:ascii="Cambria Math" w:hAnsi="Cambria Math"/>
            <w:lang w:eastAsia="en-US"/>
          </w:rPr>
          <m:t>l</m:t>
        </m:r>
      </m:oMath>
      <w:r>
        <w:rPr>
          <w:lang w:eastAsia="en-US"/>
        </w:rPr>
        <w:t xml:space="preserve"> is length of schema</w:t>
      </w:r>
    </w:p>
    <w:p w14:paraId="2D53F279" w14:textId="77777777" w:rsidR="00F3002C" w:rsidRPr="00CF4259" w:rsidRDefault="00F3002C" w:rsidP="00F3002C">
      <w:pPr>
        <w:pStyle w:val="ListParagraph"/>
        <w:numPr>
          <w:ilvl w:val="0"/>
          <w:numId w:val="4"/>
        </w:numPr>
        <w:rPr>
          <w:lang w:eastAsia="en-US"/>
        </w:rPr>
      </w:pPr>
      <w:r>
        <w:rPr>
          <w:lang w:eastAsia="en-US"/>
        </w:rPr>
        <w:t>each chromosome</w:t>
      </w:r>
      <w:r w:rsidRPr="00CF4259">
        <w:rPr>
          <w:lang w:eastAsia="en-US"/>
        </w:rPr>
        <w:t xml:space="preserve"> belong to </w:t>
      </w:r>
      <m:oMath>
        <m:sSup>
          <m:sSupPr>
            <m:ctrlPr>
              <w:rPr>
                <w:rFonts w:ascii="Cambria Math" w:hAnsi="Cambria Math"/>
                <w:i/>
                <w:lang w:eastAsia="en-US"/>
              </w:rPr>
            </m:ctrlPr>
          </m:sSupPr>
          <m:e>
            <m:r>
              <w:rPr>
                <w:rFonts w:ascii="Cambria Math" w:hAnsi="Cambria Math"/>
                <w:lang w:eastAsia="en-US"/>
              </w:rPr>
              <m:t>2</m:t>
            </m:r>
          </m:e>
          <m:sup>
            <m:r>
              <w:rPr>
                <w:rFonts w:ascii="Cambria Math" w:hAnsi="Cambria Math"/>
                <w:lang w:eastAsia="en-US"/>
              </w:rPr>
              <m:t>i</m:t>
            </m:r>
          </m:sup>
        </m:sSup>
      </m:oMath>
      <w:r w:rsidRPr="00CF4259">
        <w:rPr>
          <w:lang w:eastAsia="en-US"/>
        </w:rPr>
        <w:t xml:space="preserve"> schema</w:t>
      </w:r>
      <w:r>
        <w:rPr>
          <w:lang w:eastAsia="en-US"/>
        </w:rPr>
        <w:t>s</w:t>
      </w:r>
    </w:p>
    <w:p w14:paraId="0889C7E7" w14:textId="77777777" w:rsidR="00F3002C" w:rsidRPr="00CF4259" w:rsidRDefault="00F3002C" w:rsidP="00F3002C">
      <w:pPr>
        <w:pStyle w:val="Heading2"/>
        <w:rPr>
          <w:lang w:eastAsia="en-US"/>
        </w:rPr>
      </w:pPr>
      <w:r>
        <w:rPr>
          <w:lang w:eastAsia="en-US"/>
        </w:rPr>
        <w:t>Schema Theorem</w:t>
      </w:r>
    </w:p>
    <w:p w14:paraId="28C6A862" w14:textId="77777777" w:rsidR="00F3002C" w:rsidRDefault="00F3002C" w:rsidP="00F3002C">
      <w:pPr>
        <w:pStyle w:val="ListParagraph"/>
        <w:numPr>
          <w:ilvl w:val="0"/>
          <w:numId w:val="4"/>
        </w:numPr>
        <w:rPr>
          <w:lang w:eastAsia="en-US"/>
        </w:rPr>
      </w:pPr>
      <w:r w:rsidRPr="00CF4259">
        <w:rPr>
          <w:lang w:eastAsia="en-US"/>
        </w:rPr>
        <w:t>provide estimate of number of schemas during evolution</w:t>
      </w:r>
      <w:r>
        <w:rPr>
          <w:lang w:eastAsia="en-US"/>
        </w:rPr>
        <w:t xml:space="preserve"> (selection, cross-over and mutation) to analyse how chromosomes vary in schema</w:t>
      </w:r>
    </w:p>
    <w:p w14:paraId="68368BAB" w14:textId="77777777" w:rsidR="00F3002C" w:rsidRDefault="00F3002C" w:rsidP="00F3002C">
      <w:pPr>
        <w:pStyle w:val="ListParagraph"/>
        <w:numPr>
          <w:ilvl w:val="0"/>
          <w:numId w:val="4"/>
        </w:numPr>
        <w:rPr>
          <w:lang w:eastAsia="en-US"/>
        </w:rPr>
      </w:pPr>
      <w:r w:rsidRPr="00CF4259">
        <w:rPr>
          <w:lang w:eastAsia="en-US"/>
        </w:rPr>
        <w:t>Def</w:t>
      </w:r>
      <w:r>
        <w:rPr>
          <w:lang w:eastAsia="en-US"/>
        </w:rPr>
        <w:t>inition</w:t>
      </w:r>
      <w:r w:rsidRPr="00CF4259">
        <w:rPr>
          <w:lang w:eastAsia="en-US"/>
        </w:rPr>
        <w:t xml:space="preserve">: </w:t>
      </w:r>
    </w:p>
    <w:p w14:paraId="0F9917AF" w14:textId="77777777" w:rsidR="00F3002C" w:rsidRDefault="00F3002C" w:rsidP="00F3002C">
      <w:pPr>
        <w:pStyle w:val="ListParagraph"/>
        <w:numPr>
          <w:ilvl w:val="1"/>
          <w:numId w:val="4"/>
        </w:numPr>
        <w:rPr>
          <w:lang w:eastAsia="en-US"/>
        </w:rPr>
      </w:pPr>
      <w:r w:rsidRPr="00CF4259">
        <w:rPr>
          <w:lang w:eastAsia="en-US"/>
        </w:rPr>
        <w:t xml:space="preserve">Population </w:t>
      </w:r>
      <w:r w:rsidRPr="00CF4259">
        <w:rPr>
          <w:b/>
          <w:bCs/>
          <w:lang w:eastAsia="en-US"/>
        </w:rPr>
        <w:t>P</w:t>
      </w:r>
      <w:r w:rsidRPr="00CF4259">
        <w:rPr>
          <w:lang w:eastAsia="en-US"/>
        </w:rPr>
        <w:t xml:space="preserve">, size </w:t>
      </w:r>
      <w:r w:rsidRPr="00CF4259">
        <w:rPr>
          <w:b/>
          <w:bCs/>
          <w:lang w:eastAsia="en-US"/>
        </w:rPr>
        <w:t>n</w:t>
      </w:r>
      <w:r w:rsidRPr="00CF4259">
        <w:rPr>
          <w:lang w:eastAsia="en-US"/>
        </w:rPr>
        <w:t xml:space="preserve">, at time </w:t>
      </w:r>
      <w:r w:rsidRPr="00CF4259">
        <w:rPr>
          <w:b/>
          <w:bCs/>
          <w:lang w:eastAsia="en-US"/>
        </w:rPr>
        <w:t>t</w:t>
      </w:r>
      <w:r w:rsidRPr="00CF4259">
        <w:rPr>
          <w:lang w:eastAsia="en-US"/>
        </w:rPr>
        <w:t xml:space="preserve">, schema </w:t>
      </w:r>
      <w:r w:rsidRPr="00CF4259">
        <w:rPr>
          <w:b/>
          <w:bCs/>
          <w:lang w:eastAsia="en-US"/>
        </w:rPr>
        <w:t>s</w:t>
      </w:r>
      <w:r w:rsidRPr="00CF4259">
        <w:rPr>
          <w:lang w:eastAsia="en-US"/>
        </w:rPr>
        <w:t xml:space="preserve">. </w:t>
      </w:r>
    </w:p>
    <w:p w14:paraId="7F2E5203" w14:textId="77777777" w:rsidR="00F3002C" w:rsidRPr="00CF4259" w:rsidRDefault="00F3002C" w:rsidP="00F3002C">
      <w:pPr>
        <w:pStyle w:val="ListParagraph"/>
        <w:numPr>
          <w:ilvl w:val="1"/>
          <w:numId w:val="4"/>
        </w:numPr>
        <w:rPr>
          <w:lang w:eastAsia="en-US"/>
        </w:rPr>
      </w:pPr>
      <w:r w:rsidRPr="00CF4259">
        <w:rPr>
          <w:b/>
          <w:lang w:eastAsia="en-US"/>
        </w:rPr>
        <w:t>m(</w:t>
      </w:r>
      <w:proofErr w:type="spellStart"/>
      <w:proofErr w:type="gramStart"/>
      <w:r w:rsidRPr="00CF4259">
        <w:rPr>
          <w:b/>
          <w:lang w:eastAsia="en-US"/>
        </w:rPr>
        <w:t>s,t</w:t>
      </w:r>
      <w:proofErr w:type="spellEnd"/>
      <w:proofErr w:type="gramEnd"/>
      <w:r w:rsidRPr="00CF4259">
        <w:rPr>
          <w:b/>
          <w:lang w:eastAsia="en-US"/>
        </w:rPr>
        <w:t>)</w:t>
      </w:r>
      <w:r w:rsidRPr="00CF4259">
        <w:rPr>
          <w:lang w:eastAsia="en-US"/>
        </w:rPr>
        <w:t xml:space="preserve"> = number of chromosomes of </w:t>
      </w:r>
      <w:proofErr w:type="spellStart"/>
      <w:r w:rsidRPr="00CF4259">
        <w:rPr>
          <w:b/>
          <w:lang w:eastAsia="en-US"/>
        </w:rPr>
        <w:t>s</w:t>
      </w:r>
      <w:r w:rsidRPr="00CF4259">
        <w:rPr>
          <w:lang w:eastAsia="en-US"/>
        </w:rPr>
        <w:t xml:space="preserve"> in</w:t>
      </w:r>
      <w:proofErr w:type="spellEnd"/>
      <w:r w:rsidRPr="00CF4259">
        <w:rPr>
          <w:lang w:eastAsia="en-US"/>
        </w:rPr>
        <w:t xml:space="preserve"> </w:t>
      </w:r>
      <w:proofErr w:type="spellStart"/>
      <w:r w:rsidRPr="00CF4259">
        <w:rPr>
          <w:b/>
          <w:lang w:eastAsia="en-US"/>
        </w:rPr>
        <w:t>P</w:t>
      </w:r>
      <w:r w:rsidRPr="00CF4259">
        <w:rPr>
          <w:lang w:eastAsia="en-US"/>
        </w:rPr>
        <w:t xml:space="preserve"> at</w:t>
      </w:r>
      <w:proofErr w:type="spellEnd"/>
      <w:r w:rsidRPr="00CF4259">
        <w:rPr>
          <w:lang w:eastAsia="en-US"/>
        </w:rPr>
        <w:t xml:space="preserve"> time </w:t>
      </w:r>
      <w:r w:rsidRPr="00CF4259">
        <w:rPr>
          <w:b/>
          <w:lang w:eastAsia="en-US"/>
        </w:rPr>
        <w:t>t</w:t>
      </w:r>
    </w:p>
    <w:p w14:paraId="2F0D3B32" w14:textId="77777777" w:rsidR="00F3002C" w:rsidRDefault="00F3002C" w:rsidP="00F3002C">
      <w:pPr>
        <w:pStyle w:val="Heading3"/>
        <w:rPr>
          <w:lang w:eastAsia="en-US"/>
        </w:rPr>
      </w:pPr>
      <w:r w:rsidRPr="00FE5470">
        <w:rPr>
          <w:lang w:eastAsia="en-US"/>
        </w:rPr>
        <w:t xml:space="preserve">Selection: </w:t>
      </w:r>
    </w:p>
    <w:p w14:paraId="29A4BB9E" w14:textId="77777777" w:rsidR="00F3002C" w:rsidRPr="00CF4259" w:rsidRDefault="00F3002C" w:rsidP="00F3002C">
      <w:pPr>
        <w:pStyle w:val="ListParagraph"/>
        <w:numPr>
          <w:ilvl w:val="0"/>
          <w:numId w:val="4"/>
        </w:numPr>
        <w:rPr>
          <w:rFonts w:eastAsiaTheme="minorEastAsia"/>
          <w:lang w:eastAsia="en-US"/>
        </w:rPr>
      </w:pPr>
      <w:r>
        <w:t xml:space="preserve">probabilistic selection: </w:t>
      </w:r>
      <m:oMath>
        <m:r>
          <w:rPr>
            <w:rFonts w:ascii="Cambria Math" w:hAnsi="Cambria Math"/>
            <w:lang w:eastAsia="en-US"/>
          </w:rPr>
          <m:t>p</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num>
          <m:den>
            <m:nary>
              <m:naryPr>
                <m:chr m:val="∑"/>
                <m:supHide m:val="1"/>
                <m:ctrlPr>
                  <w:rPr>
                    <w:rFonts w:ascii="Cambria Math" w:hAnsi="Cambria Math"/>
                    <w:lang w:eastAsia="en-US"/>
                  </w:rPr>
                </m:ctrlPr>
              </m:naryPr>
              <m:sub>
                <m:r>
                  <w:rPr>
                    <w:rFonts w:ascii="Cambria Math" w:hAnsi="Cambria Math"/>
                    <w:lang w:eastAsia="en-US"/>
                  </w:rPr>
                  <m:t>y</m:t>
                </m:r>
                <m:r>
                  <m:rPr>
                    <m:sty m:val="p"/>
                  </m:rPr>
                  <w:rPr>
                    <w:rFonts w:ascii="Cambria Math" w:hAnsi="Cambria Math"/>
                    <w:lang w:eastAsia="en-US"/>
                  </w:rPr>
                  <m:t>∈</m:t>
                </m:r>
                <m:r>
                  <w:rPr>
                    <w:rFonts w:ascii="Cambria Math" w:hAnsi="Cambria Math"/>
                    <w:lang w:eastAsia="en-US"/>
                  </w:rPr>
                  <m:t>P</m:t>
                </m:r>
              </m:sub>
              <m:sup/>
              <m:e>
                <m:r>
                  <w:rPr>
                    <w:rFonts w:ascii="Cambria Math" w:hAnsi="Cambria Math"/>
                    <w:lang w:eastAsia="en-US"/>
                  </w:rPr>
                  <m:t>f</m:t>
                </m:r>
                <m:r>
                  <m:rPr>
                    <m:sty m:val="p"/>
                  </m:rPr>
                  <w:rPr>
                    <w:rFonts w:ascii="Cambria Math" w:hAnsi="Cambria Math"/>
                    <w:lang w:eastAsia="en-US"/>
                  </w:rPr>
                  <m:t>(</m:t>
                </m:r>
                <m:r>
                  <w:rPr>
                    <w:rFonts w:ascii="Cambria Math" w:hAnsi="Cambria Math"/>
                    <w:lang w:eastAsia="en-US"/>
                  </w:rPr>
                  <m:t>y</m:t>
                </m:r>
                <m:r>
                  <m:rPr>
                    <m:sty m:val="p"/>
                  </m:rPr>
                  <w:rPr>
                    <w:rFonts w:ascii="Cambria Math" w:hAnsi="Cambria Math"/>
                    <w:lang w:eastAsia="en-US"/>
                  </w:rPr>
                  <m:t>)</m:t>
                </m:r>
              </m:e>
            </m:nary>
          </m:den>
        </m:f>
      </m:oMath>
    </w:p>
    <w:p w14:paraId="2FBE56B2" w14:textId="77777777" w:rsidR="00F3002C" w:rsidRPr="009535C1" w:rsidRDefault="00F3002C" w:rsidP="00F3002C">
      <w:pPr>
        <w:pStyle w:val="ListParagraph"/>
        <w:numPr>
          <w:ilvl w:val="1"/>
          <w:numId w:val="4"/>
        </w:numPr>
      </w:pPr>
      <w:r>
        <w:t xml:space="preserve">let </w:t>
      </w:r>
      <m:oMath>
        <m:acc>
          <m:accPr>
            <m:chr m:val="̅"/>
            <m:ctrlPr>
              <w:rPr>
                <w:rFonts w:ascii="Cambria Math" w:hAnsi="Cambria Math" w:cs="Times New Roman"/>
              </w:rPr>
            </m:ctrlPr>
          </m:accPr>
          <m:e>
            <m:r>
              <w:rPr>
                <w:rFonts w:ascii="Cambria Math" w:hAnsi="Cambria Math"/>
              </w:rPr>
              <m:t>f</m:t>
            </m:r>
          </m:e>
        </m:acc>
        <m:r>
          <w:rPr>
            <w:rFonts w:ascii="Cambria Math" w:hAnsi="Cambria Math" w:cs="Times New Roman"/>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supHide m:val="1"/>
            <m:ctrlPr>
              <w:rPr>
                <w:rFonts w:ascii="Cambria Math" w:hAnsi="Cambria Math"/>
              </w:rPr>
            </m:ctrlPr>
          </m:naryPr>
          <m:sub>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P</m:t>
                </m:r>
              </m:e>
            </m:d>
          </m:sub>
          <m:sup/>
          <m:e>
            <m:r>
              <w:rPr>
                <w:rFonts w:ascii="Cambria Math" w:hAnsi="Cambria Math"/>
              </w:rPr>
              <m:t>f</m:t>
            </m:r>
            <m:d>
              <m:dPr>
                <m:ctrlPr>
                  <w:rPr>
                    <w:rFonts w:ascii="Cambria Math" w:hAnsi="Cambria Math"/>
                  </w:rPr>
                </m:ctrlPr>
              </m:dPr>
              <m:e>
                <m:r>
                  <w:rPr>
                    <w:rFonts w:ascii="Cambria Math" w:hAnsi="Cambria Math"/>
                  </w:rPr>
                  <m:t>y</m:t>
                </m:r>
              </m:e>
            </m:d>
          </m:e>
        </m:nary>
        <m:r>
          <m:rPr>
            <m:sty m:val="p"/>
          </m:rPr>
          <w:rPr>
            <w:rFonts w:ascii="Cambria Math" w:hAnsi="Cambria Math"/>
          </w:rPr>
          <m:t xml:space="preserve"> and </m:t>
        </m:r>
        <m:acc>
          <m:accPr>
            <m:ctrlPr>
              <w:rPr>
                <w:rFonts w:ascii="Cambria Math" w:hAnsi="Cambria Math"/>
              </w:rPr>
            </m:ctrlPr>
          </m:accPr>
          <m:e>
            <m:r>
              <w:rPr>
                <w:rFonts w:ascii="Cambria Math" w:hAnsi="Cambria Math"/>
              </w:rPr>
              <m:t>u</m:t>
            </m:r>
          </m:e>
        </m:acc>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m(s,t)</m:t>
            </m:r>
          </m:den>
        </m:f>
        <m:nary>
          <m:naryPr>
            <m:chr m:val="∑"/>
            <m:supHide m:val="1"/>
            <m:ctrlPr>
              <w:rPr>
                <w:rFonts w:ascii="Cambria Math" w:hAnsi="Cambria Math"/>
              </w:rPr>
            </m:ctrlPr>
          </m:naryPr>
          <m:sub>
            <m:d>
              <m:dPr>
                <m:ctrlPr>
                  <w:rPr>
                    <w:rFonts w:ascii="Cambria Math" w:hAnsi="Cambria Math"/>
                  </w:rPr>
                </m:ctrlPr>
              </m:dPr>
              <m:e>
                <m:r>
                  <w:rPr>
                    <w:rFonts w:ascii="Cambria Math" w:hAnsi="Cambria Math"/>
                  </w:rPr>
                  <m:t>x</m:t>
                </m:r>
                <m:r>
                  <m:rPr>
                    <m:sty m:val="p"/>
                  </m:rPr>
                  <w:rPr>
                    <w:rFonts w:ascii="Cambria Math" w:hAnsi="Cambria Math"/>
                  </w:rPr>
                  <m:t>∈s∩</m:t>
                </m:r>
                <m:r>
                  <w:rPr>
                    <w:rFonts w:ascii="Cambria Math" w:hAnsi="Cambria Math"/>
                  </w:rPr>
                  <m:t>P</m:t>
                </m:r>
              </m:e>
            </m:d>
          </m:sub>
          <m:sup/>
          <m:e>
            <m:r>
              <w:rPr>
                <w:rFonts w:ascii="Cambria Math" w:hAnsi="Cambria Math"/>
              </w:rPr>
              <m:t>f</m:t>
            </m:r>
            <m:d>
              <m:dPr>
                <m:ctrlPr>
                  <w:rPr>
                    <w:rFonts w:ascii="Cambria Math" w:hAnsi="Cambria Math"/>
                  </w:rPr>
                </m:ctrlPr>
              </m:dPr>
              <m:e>
                <m:r>
                  <w:rPr>
                    <w:rFonts w:ascii="Cambria Math" w:hAnsi="Cambria Math"/>
                  </w:rPr>
                  <m:t>x</m:t>
                </m:r>
              </m:e>
            </m:d>
          </m:e>
        </m:nary>
      </m:oMath>
      <w:r>
        <w:rPr>
          <w:rFonts w:eastAsiaTheme="minorEastAsia"/>
        </w:rPr>
        <w:t xml:space="preserve"> (expect value of F over P and s)</w:t>
      </w:r>
    </w:p>
    <w:p w14:paraId="3410AA47" w14:textId="77777777" w:rsidR="00F3002C" w:rsidRPr="009535C1" w:rsidRDefault="00F3002C" w:rsidP="00F3002C">
      <w:pPr>
        <w:pStyle w:val="ListParagraph"/>
        <w:numPr>
          <w:ilvl w:val="1"/>
          <w:numId w:val="4"/>
        </w:numPr>
      </w:pPr>
      <m:oMath>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s</m:t>
            </m:r>
          </m:e>
        </m:d>
        <m:r>
          <m:rPr>
            <m:sty m:val="p"/>
          </m:rPr>
          <w:rPr>
            <w:rFonts w:ascii="Cambria Math" w:eastAsiaTheme="minorEastAsia" w:hAnsi="Cambria Math"/>
          </w:rPr>
          <m:t>=</m:t>
        </m:r>
        <m:nary>
          <m:naryPr>
            <m:chr m:val="∑"/>
            <m:supHide m:val="1"/>
            <m:ctrlPr>
              <w:rPr>
                <w:rFonts w:ascii="Cambria Math" w:hAnsi="Cambria Math"/>
                <w:lang w:eastAsia="en-US"/>
              </w:rPr>
            </m:ctrlPr>
          </m:naryPr>
          <m:sub>
            <m:r>
              <w:rPr>
                <w:rFonts w:ascii="Cambria Math" w:hAnsi="Cambria Math"/>
              </w:rPr>
              <m:t>x</m:t>
            </m:r>
            <m:r>
              <m:rPr>
                <m:sty m:val="p"/>
              </m:rPr>
              <w:rPr>
                <w:rFonts w:ascii="Cambria Math" w:hAnsi="Cambria Math"/>
              </w:rPr>
              <m:t>∈s∩</m:t>
            </m:r>
            <m:r>
              <w:rPr>
                <w:rFonts w:ascii="Cambria Math" w:hAnsi="Cambria Math"/>
              </w:rPr>
              <m:t>P</m:t>
            </m:r>
          </m:sub>
          <m:sup/>
          <m:e>
            <m:r>
              <w:rPr>
                <w:rFonts w:ascii="Cambria Math" w:hAnsi="Cambria Math"/>
                <w:lang w:eastAsia="en-US"/>
              </w:rPr>
              <m:t>p</m:t>
            </m:r>
            <m:r>
              <m:rPr>
                <m:sty m:val="p"/>
              </m:rPr>
              <w:rPr>
                <w:rFonts w:ascii="Cambria Math" w:hAnsi="Cambria Math"/>
                <w:lang w:eastAsia="en-US"/>
              </w:rPr>
              <m:t>(</m:t>
            </m:r>
            <m:r>
              <w:rPr>
                <w:rFonts w:ascii="Cambria Math" w:hAnsi="Cambria Math"/>
                <w:lang w:eastAsia="en-US"/>
              </w:rPr>
              <m:t>x</m:t>
            </m:r>
            <m:r>
              <m:rPr>
                <m:sty m:val="p"/>
              </m:rPr>
              <w:rPr>
                <w:rFonts w:ascii="Cambria Math" w:hAnsi="Cambria Math"/>
                <w:lang w:eastAsia="en-US"/>
              </w:rPr>
              <m:t>)</m:t>
            </m:r>
          </m:e>
        </m:nary>
        <m:r>
          <m:rPr>
            <m:sty m:val="p"/>
          </m:rPr>
          <w:rPr>
            <w:rFonts w:ascii="Cambria Math" w:hAnsi="Cambria Math"/>
            <w:lang w:eastAsia="en-US"/>
          </w:rPr>
          <m:t>=</m:t>
        </m:r>
        <m:nary>
          <m:naryPr>
            <m:chr m:val="∑"/>
            <m:supHide m:val="1"/>
            <m:ctrlPr>
              <w:rPr>
                <w:rFonts w:ascii="Cambria Math" w:hAnsi="Cambria Math"/>
                <w:lang w:eastAsia="en-US"/>
              </w:rPr>
            </m:ctrlPr>
          </m:naryPr>
          <m:sub>
            <m:r>
              <w:rPr>
                <w:rFonts w:ascii="Cambria Math" w:hAnsi="Cambria Math"/>
              </w:rPr>
              <m:t>x</m:t>
            </m:r>
            <m:r>
              <m:rPr>
                <m:sty m:val="p"/>
              </m:rPr>
              <w:rPr>
                <w:rFonts w:ascii="Cambria Math" w:hAnsi="Cambria Math"/>
              </w:rPr>
              <m:t>∈s∩</m:t>
            </m:r>
            <m:r>
              <w:rPr>
                <w:rFonts w:ascii="Cambria Math" w:hAnsi="Cambria Math"/>
              </w:rPr>
              <m:t>P</m:t>
            </m:r>
          </m:sub>
          <m:sup/>
          <m:e>
            <m:f>
              <m:fPr>
                <m:ctrlPr>
                  <w:rPr>
                    <w:rFonts w:ascii="Cambria Math" w:hAnsi="Cambria Math"/>
                    <w:lang w:eastAsia="en-US"/>
                  </w:rPr>
                </m:ctrlPr>
              </m:fPr>
              <m:num>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num>
              <m:den>
                <m:nary>
                  <m:naryPr>
                    <m:chr m:val="∑"/>
                    <m:supHide m:val="1"/>
                    <m:ctrlPr>
                      <w:rPr>
                        <w:rFonts w:ascii="Cambria Math" w:hAnsi="Cambria Math"/>
                        <w:lang w:eastAsia="en-US"/>
                      </w:rPr>
                    </m:ctrlPr>
                  </m:naryPr>
                  <m:sub>
                    <m:r>
                      <w:rPr>
                        <w:rFonts w:ascii="Cambria Math" w:hAnsi="Cambria Math"/>
                        <w:lang w:eastAsia="en-US"/>
                      </w:rPr>
                      <m:t>y</m:t>
                    </m:r>
                    <m:r>
                      <m:rPr>
                        <m:sty m:val="p"/>
                      </m:rPr>
                      <w:rPr>
                        <w:rFonts w:ascii="Cambria Math" w:hAnsi="Cambria Math"/>
                        <w:lang w:eastAsia="en-US"/>
                      </w:rPr>
                      <m:t>∈</m:t>
                    </m:r>
                    <m:r>
                      <w:rPr>
                        <w:rFonts w:ascii="Cambria Math" w:hAnsi="Cambria Math"/>
                        <w:lang w:eastAsia="en-US"/>
                      </w:rPr>
                      <m:t>P</m:t>
                    </m:r>
                  </m:sub>
                  <m:sup/>
                  <m:e>
                    <m:r>
                      <w:rPr>
                        <w:rFonts w:ascii="Cambria Math" w:hAnsi="Cambria Math"/>
                        <w:lang w:eastAsia="en-US"/>
                      </w:rPr>
                      <m:t>f</m:t>
                    </m:r>
                    <m:r>
                      <m:rPr>
                        <m:sty m:val="p"/>
                      </m:rPr>
                      <w:rPr>
                        <w:rFonts w:ascii="Cambria Math" w:hAnsi="Cambria Math"/>
                        <w:lang w:eastAsia="en-US"/>
                      </w:rPr>
                      <m:t>(</m:t>
                    </m:r>
                    <m:r>
                      <w:rPr>
                        <w:rFonts w:ascii="Cambria Math" w:hAnsi="Cambria Math"/>
                        <w:lang w:eastAsia="en-US"/>
                      </w:rPr>
                      <m:t>y</m:t>
                    </m:r>
                    <m:r>
                      <m:rPr>
                        <m:sty m:val="p"/>
                      </m:rPr>
                      <w:rPr>
                        <w:rFonts w:ascii="Cambria Math" w:hAnsi="Cambria Math"/>
                        <w:lang w:eastAsia="en-US"/>
                      </w:rPr>
                      <m:t>)</m:t>
                    </m:r>
                  </m:e>
                </m:nary>
              </m:den>
            </m:f>
          </m:e>
        </m:nary>
        <m:r>
          <m:rPr>
            <m:sty m:val="p"/>
          </m:rPr>
          <w:rPr>
            <w:rFonts w:ascii="Cambria Math" w:hAnsi="Cambria Math"/>
            <w:lang w:eastAsia="en-US"/>
          </w:rPr>
          <m:t>=</m:t>
        </m:r>
        <m:f>
          <m:fPr>
            <m:ctrlPr>
              <w:rPr>
                <w:rFonts w:ascii="Cambria Math" w:hAnsi="Cambria Math"/>
                <w:lang w:eastAsia="en-US"/>
              </w:rPr>
            </m:ctrlPr>
          </m:fPr>
          <m:num>
            <m:r>
              <m:rPr>
                <m:sty m:val="p"/>
              </m:rPr>
              <w:rPr>
                <w:rFonts w:ascii="Cambria Math" w:hAnsi="Cambria Math"/>
                <w:lang w:eastAsia="en-US"/>
              </w:rPr>
              <m:t>1</m:t>
            </m:r>
          </m:num>
          <m:den>
            <m:r>
              <m:rPr>
                <m:sty m:val="p"/>
              </m:rPr>
              <w:rPr>
                <w:rFonts w:ascii="Cambria Math" w:hAnsi="Cambria Math"/>
                <w:lang w:eastAsia="en-US"/>
              </w:rPr>
              <m:t>n</m:t>
            </m:r>
            <m:acc>
              <m:accPr>
                <m:chr m:val="̅"/>
                <m:ctrlPr>
                  <w:rPr>
                    <w:rFonts w:ascii="Cambria Math" w:hAnsi="Cambria Math" w:cs="Times New Roman"/>
                  </w:rPr>
                </m:ctrlPr>
              </m:accPr>
              <m:e>
                <m:r>
                  <w:rPr>
                    <w:rFonts w:ascii="Cambria Math" w:hAnsi="Cambria Math"/>
                  </w:rPr>
                  <m:t>f</m:t>
                </m:r>
              </m:e>
            </m:acc>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den>
        </m:f>
        <m:r>
          <m:rPr>
            <m:sty m:val="p"/>
          </m:rPr>
          <w:rPr>
            <w:rFonts w:ascii="Cambria Math" w:hAnsi="Cambria Math"/>
          </w:rPr>
          <m:t xml:space="preserve"> </m:t>
        </m:r>
        <m:acc>
          <m:accPr>
            <m:ctrlPr>
              <w:rPr>
                <w:rFonts w:ascii="Cambria Math" w:hAnsi="Cambria Math"/>
              </w:rPr>
            </m:ctrlPr>
          </m:accPr>
          <m:e>
            <m:r>
              <w:rPr>
                <w:rFonts w:ascii="Cambria Math" w:hAnsi="Cambria Math"/>
              </w:rPr>
              <m:t>u</m:t>
            </m:r>
          </m:e>
        </m:acc>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r>
          <w:rPr>
            <w:rFonts w:ascii="Cambria Math" w:hAnsi="Cambria Math"/>
          </w:rPr>
          <m:t>m</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α</m:t>
        </m:r>
      </m:oMath>
    </w:p>
    <w:p w14:paraId="7E6147CC" w14:textId="77777777" w:rsidR="00F3002C" w:rsidRDefault="00F3002C" w:rsidP="00F3002C">
      <w:pPr>
        <w:pStyle w:val="ListParagraph"/>
        <w:numPr>
          <w:ilvl w:val="0"/>
          <w:numId w:val="4"/>
        </w:numPr>
      </w:pPr>
      <w:r>
        <w:t xml:space="preserve">Assume that we choose only 1 best chromosome. Our current population is </w:t>
      </w:r>
      <m:oMath>
        <m:sSub>
          <m:sSubPr>
            <m:ctrlPr>
              <w:rPr>
                <w:rFonts w:ascii="Cambria Math" w:hAnsi="Cambria Math"/>
                <w:i/>
              </w:rPr>
            </m:ctrlPr>
          </m:sSubPr>
          <m:e>
            <m:r>
              <w:rPr>
                <w:rFonts w:ascii="Cambria Math" w:hAnsi="Cambria Math"/>
              </w:rPr>
              <m:t>P</m:t>
            </m:r>
          </m:e>
          <m:sub>
            <m:r>
              <w:rPr>
                <w:rFonts w:ascii="Cambria Math" w:hAnsi="Cambria Math"/>
              </w:rPr>
              <m:t>0</m:t>
            </m:r>
          </m:sub>
        </m:sSub>
      </m:oMath>
    </w:p>
    <w:p w14:paraId="750C4D6D" w14:textId="77777777" w:rsidR="00F3002C" w:rsidRPr="00A45FE1" w:rsidRDefault="00F3002C" w:rsidP="00F3002C">
      <w:pPr>
        <w:pStyle w:val="ListParagraph"/>
        <w:numPr>
          <w:ilvl w:val="1"/>
          <w:numId w:val="4"/>
        </w:numPr>
      </w:pPr>
      <w:r>
        <w:t xml:space="preserve">Expect value of number of chromosomes after 1 selection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1</m:t>
            </m:r>
          </m:sub>
        </m:sSub>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1</m:t>
            </m:r>
          </m:sup>
          <m:e>
            <m:r>
              <w:rPr>
                <w:rFonts w:ascii="Cambria Math" w:hAnsi="Cambria Math"/>
              </w:rPr>
              <m:t>kp</m:t>
            </m:r>
          </m:e>
        </m:nary>
        <m:r>
          <w:rPr>
            <w:rFonts w:ascii="Cambria Math" w:hAnsi="Cambria Math"/>
          </w:rPr>
          <m:t>=0</m:t>
        </m:r>
        <m:d>
          <m:dPr>
            <m:ctrlPr>
              <w:rPr>
                <w:rFonts w:ascii="Cambria Math" w:hAnsi="Cambria Math"/>
                <w:i/>
              </w:rPr>
            </m:ctrlPr>
          </m:dPr>
          <m:e>
            <m:r>
              <w:rPr>
                <w:rFonts w:ascii="Cambria Math" w:hAnsi="Cambria Math"/>
              </w:rPr>
              <m:t>1-α</m:t>
            </m:r>
          </m:e>
        </m:d>
        <m:r>
          <w:rPr>
            <w:rFonts w:ascii="Cambria Math" w:hAnsi="Cambria Math"/>
          </w:rPr>
          <m:t>+1α=α</m:t>
        </m:r>
      </m:oMath>
    </w:p>
    <w:p w14:paraId="74033339" w14:textId="77777777" w:rsidR="00F3002C" w:rsidRPr="00A45FE1" w:rsidRDefault="00F3002C" w:rsidP="00F3002C">
      <w:pPr>
        <w:pStyle w:val="ListParagraph"/>
        <w:numPr>
          <w:ilvl w:val="1"/>
          <w:numId w:val="4"/>
        </w:numPr>
      </w:pPr>
      <w:r>
        <w:t xml:space="preserve">Expect value of number of chromosomes after n selections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n</m:t>
            </m:r>
          </m:sub>
        </m:sSub>
        <m:r>
          <w:rPr>
            <w:rFonts w:ascii="Cambria Math" w:hAnsi="Cambria Math"/>
          </w:rPr>
          <m:t>=n</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=nα</m:t>
        </m:r>
      </m:oMath>
    </w:p>
    <w:p w14:paraId="39D10FD0" w14:textId="77777777" w:rsidR="00F3002C" w:rsidRPr="00A45FE1" w:rsidRDefault="00F3002C" w:rsidP="00F3002C">
      <w:pPr>
        <w:pStyle w:val="ListParagraph"/>
        <w:numPr>
          <w:ilvl w:val="1"/>
          <w:numId w:val="4"/>
        </w:numPr>
      </w:pPr>
      <w:r>
        <w:lastRenderedPageBreak/>
        <w:t xml:space="preserve">Expect value of number of chromosomes of s after n selections </w:t>
      </w:r>
      <m:oMath>
        <m:r>
          <w:rPr>
            <w:rFonts w:ascii="Cambria Math" w:hAnsi="Cambria Math"/>
          </w:rPr>
          <m:t>E(</m:t>
        </m:r>
        <m:sSub>
          <m:sSubPr>
            <m:ctrlPr>
              <w:rPr>
                <w:rFonts w:ascii="Cambria Math" w:hAnsi="Cambria Math"/>
                <w:i/>
              </w:rPr>
            </m:ctrlPr>
          </m:sSubPr>
          <m:e>
            <m:r>
              <w:rPr>
                <w:rFonts w:ascii="Cambria Math" w:hAnsi="Cambria Math"/>
              </w:rPr>
              <m:t>m</m:t>
            </m:r>
          </m:e>
          <m:sub>
            <m:r>
              <w:rPr>
                <w:rFonts w:ascii="Cambria Math" w:hAnsi="Cambria Math"/>
              </w:rPr>
              <m:t>1</m:t>
            </m:r>
          </m:sub>
        </m:sSub>
        <m:d>
          <m:dPr>
            <m:ctrlPr>
              <w:rPr>
                <w:rFonts w:ascii="Cambria Math" w:hAnsi="Cambria Math"/>
                <w:i/>
              </w:rPr>
            </m:ctrlPr>
          </m:dPr>
          <m:e>
            <m:r>
              <w:rPr>
                <w:rFonts w:ascii="Cambria Math" w:hAnsi="Cambria Math"/>
              </w:rPr>
              <m:t>s,t</m:t>
            </m:r>
          </m:e>
        </m:d>
        <m:r>
          <w:rPr>
            <w:rFonts w:ascii="Cambria Math" w:hAnsi="Cambria Math"/>
          </w:rPr>
          <m:t>)=n</m:t>
        </m:r>
        <m:f>
          <m:fPr>
            <m:ctrlPr>
              <w:rPr>
                <w:rFonts w:ascii="Cambria Math" w:hAnsi="Cambria Math"/>
                <w:lang w:eastAsia="en-US"/>
              </w:rPr>
            </m:ctrlPr>
          </m:fPr>
          <m:num>
            <m:r>
              <m:rPr>
                <m:sty m:val="p"/>
              </m:rPr>
              <w:rPr>
                <w:rFonts w:ascii="Cambria Math" w:hAnsi="Cambria Math"/>
                <w:lang w:eastAsia="en-US"/>
              </w:rPr>
              <m:t>1</m:t>
            </m:r>
          </m:num>
          <m:den>
            <m:r>
              <m:rPr>
                <m:sty m:val="p"/>
              </m:rPr>
              <w:rPr>
                <w:rFonts w:ascii="Cambria Math" w:hAnsi="Cambria Math"/>
                <w:lang w:eastAsia="en-US"/>
              </w:rPr>
              <m:t>n</m:t>
            </m:r>
            <m:acc>
              <m:accPr>
                <m:chr m:val="̅"/>
                <m:ctrlPr>
                  <w:rPr>
                    <w:rFonts w:ascii="Cambria Math" w:hAnsi="Cambria Math" w:cs="Times New Roman"/>
                  </w:rPr>
                </m:ctrlPr>
              </m:accPr>
              <m:e>
                <m:r>
                  <w:rPr>
                    <w:rFonts w:ascii="Cambria Math" w:hAnsi="Cambria Math"/>
                  </w:rPr>
                  <m:t>f</m:t>
                </m:r>
              </m:e>
            </m:acc>
            <m:r>
              <w:rPr>
                <w:rFonts w:ascii="Cambria Math" w:hAnsi="Cambria Math" w:cs="Times New Roman"/>
              </w:rPr>
              <m:t>(t)</m:t>
            </m:r>
          </m:den>
        </m:f>
        <m:r>
          <m:rPr>
            <m:sty m:val="p"/>
          </m:rPr>
          <w:rPr>
            <w:rFonts w:ascii="Cambria Math" w:hAnsi="Cambria Math"/>
          </w:rPr>
          <m:t xml:space="preserve"> </m:t>
        </m:r>
        <m:acc>
          <m:accPr>
            <m:ctrlPr>
              <w:rPr>
                <w:rFonts w:ascii="Cambria Math" w:hAnsi="Cambria Math"/>
              </w:rPr>
            </m:ctrlPr>
          </m:accPr>
          <m:e>
            <m:r>
              <w:rPr>
                <w:rFonts w:ascii="Cambria Math" w:hAnsi="Cambria Math"/>
              </w:rPr>
              <m:t>u</m:t>
            </m:r>
          </m:e>
        </m:acc>
        <m:d>
          <m:dPr>
            <m:ctrlPr>
              <w:rPr>
                <w:rFonts w:ascii="Cambria Math" w:hAnsi="Cambria Math"/>
                <w:i/>
              </w:rPr>
            </m:ctrlPr>
          </m:dPr>
          <m:e>
            <m:r>
              <w:rPr>
                <w:rFonts w:ascii="Cambria Math" w:hAnsi="Cambria Math"/>
              </w:rPr>
              <m:t>s,t</m:t>
            </m:r>
          </m:e>
        </m:d>
        <m:r>
          <w:rPr>
            <w:rFonts w:ascii="Cambria Math" w:hAnsi="Cambria Math"/>
          </w:rPr>
          <m:t>m</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lang w:eastAsia="en-US"/>
              </w:rPr>
            </m:ctrlPr>
          </m:fPr>
          <m:num>
            <m:acc>
              <m:accPr>
                <m:ctrlPr>
                  <w:rPr>
                    <w:rFonts w:ascii="Cambria Math" w:hAnsi="Cambria Math"/>
                  </w:rPr>
                </m:ctrlPr>
              </m:accPr>
              <m:e>
                <m:r>
                  <w:rPr>
                    <w:rFonts w:ascii="Cambria Math" w:hAnsi="Cambria Math"/>
                  </w:rPr>
                  <m:t>u</m:t>
                </m:r>
              </m:e>
            </m:acc>
            <m:d>
              <m:dPr>
                <m:ctrlPr>
                  <w:rPr>
                    <w:rFonts w:ascii="Cambria Math" w:hAnsi="Cambria Math"/>
                    <w:i/>
                  </w:rPr>
                </m:ctrlPr>
              </m:dPr>
              <m:e>
                <m:r>
                  <w:rPr>
                    <w:rFonts w:ascii="Cambria Math" w:hAnsi="Cambria Math"/>
                  </w:rPr>
                  <m:t>s,t</m:t>
                </m:r>
              </m:e>
            </m:d>
          </m:num>
          <m:den>
            <m:acc>
              <m:accPr>
                <m:chr m:val="̅"/>
                <m:ctrlPr>
                  <w:rPr>
                    <w:rFonts w:ascii="Cambria Math" w:hAnsi="Cambria Math" w:cs="Times New Roman"/>
                  </w:rPr>
                </m:ctrlPr>
              </m:accPr>
              <m:e>
                <m:r>
                  <w:rPr>
                    <w:rFonts w:ascii="Cambria Math" w:hAnsi="Cambria Math"/>
                  </w:rPr>
                  <m:t>f</m:t>
                </m:r>
              </m:e>
            </m:acc>
            <m:r>
              <w:rPr>
                <w:rFonts w:ascii="Cambria Math" w:hAnsi="Cambria Math" w:cs="Times New Roman"/>
              </w:rPr>
              <m:t>(t)</m:t>
            </m:r>
          </m:den>
        </m:f>
        <m:r>
          <m:rPr>
            <m:sty m:val="p"/>
          </m:rPr>
          <w:rPr>
            <w:rFonts w:ascii="Cambria Math" w:hAnsi="Cambria Math"/>
          </w:rPr>
          <m:t xml:space="preserve"> </m:t>
        </m:r>
        <m:r>
          <w:rPr>
            <w:rFonts w:ascii="Cambria Math" w:hAnsi="Cambria Math"/>
          </w:rPr>
          <m:t>m</m:t>
        </m:r>
        <m:d>
          <m:dPr>
            <m:ctrlPr>
              <w:rPr>
                <w:rFonts w:ascii="Cambria Math" w:hAnsi="Cambria Math"/>
                <w:i/>
              </w:rPr>
            </m:ctrlPr>
          </m:dPr>
          <m:e>
            <m:r>
              <w:rPr>
                <w:rFonts w:ascii="Cambria Math" w:hAnsi="Cambria Math"/>
              </w:rPr>
              <m:t>s,t</m:t>
            </m:r>
          </m:e>
        </m:d>
      </m:oMath>
    </w:p>
    <w:p w14:paraId="24586D04" w14:textId="77777777" w:rsidR="00F3002C" w:rsidRPr="00A45FE1" w:rsidRDefault="00F3002C" w:rsidP="00F3002C">
      <w:pPr>
        <w:pStyle w:val="ListParagraph"/>
        <w:numPr>
          <w:ilvl w:val="1"/>
          <w:numId w:val="4"/>
        </w:numPr>
      </w:pPr>
      <w:r>
        <w:t xml:space="preserve">So if we have good schema, ratio </w:t>
      </w:r>
      <m:oMath>
        <m:f>
          <m:fPr>
            <m:ctrlPr>
              <w:rPr>
                <w:rFonts w:ascii="Cambria Math" w:hAnsi="Cambria Math"/>
                <w:lang w:eastAsia="en-US"/>
              </w:rPr>
            </m:ctrlPr>
          </m:fPr>
          <m:num>
            <m:acc>
              <m:accPr>
                <m:ctrlPr>
                  <w:rPr>
                    <w:rFonts w:ascii="Cambria Math" w:hAnsi="Cambria Math"/>
                  </w:rPr>
                </m:ctrlPr>
              </m:accPr>
              <m:e>
                <m:r>
                  <w:rPr>
                    <w:rFonts w:ascii="Cambria Math" w:hAnsi="Cambria Math"/>
                  </w:rPr>
                  <m:t>u</m:t>
                </m:r>
              </m:e>
            </m:acc>
            <m:d>
              <m:dPr>
                <m:ctrlPr>
                  <w:rPr>
                    <w:rFonts w:ascii="Cambria Math" w:hAnsi="Cambria Math"/>
                    <w:i/>
                  </w:rPr>
                </m:ctrlPr>
              </m:dPr>
              <m:e>
                <m:r>
                  <w:rPr>
                    <w:rFonts w:ascii="Cambria Math" w:hAnsi="Cambria Math"/>
                  </w:rPr>
                  <m:t>s,t</m:t>
                </m:r>
              </m:e>
            </m:d>
          </m:num>
          <m:den>
            <m:acc>
              <m:accPr>
                <m:chr m:val="̅"/>
                <m:ctrlPr>
                  <w:rPr>
                    <w:rFonts w:ascii="Cambria Math" w:hAnsi="Cambria Math" w:cs="Times New Roman"/>
                  </w:rPr>
                </m:ctrlPr>
              </m:accPr>
              <m:e>
                <m:r>
                  <w:rPr>
                    <w:rFonts w:ascii="Cambria Math" w:hAnsi="Cambria Math"/>
                  </w:rPr>
                  <m:t>f</m:t>
                </m:r>
              </m:e>
            </m:acc>
            <m:r>
              <w:rPr>
                <w:rFonts w:ascii="Cambria Math" w:hAnsi="Cambria Math" w:cs="Times New Roman"/>
              </w:rPr>
              <m:t>(t)</m:t>
            </m:r>
          </m:den>
        </m:f>
        <m:r>
          <w:rPr>
            <w:rFonts w:ascii="Cambria Math" w:hAnsi="Cambria Math"/>
            <w:lang w:eastAsia="en-US"/>
          </w:rPr>
          <m:t xml:space="preserve">&gt;1 </m:t>
        </m:r>
      </m:oMath>
      <w:r>
        <w:rPr>
          <w:lang w:eastAsia="en-US"/>
        </w:rPr>
        <w:t>and then number of good chromosomes increases</w:t>
      </w:r>
    </w:p>
    <w:p w14:paraId="6F5AECBF" w14:textId="77777777" w:rsidR="00F3002C" w:rsidRDefault="00F3002C" w:rsidP="00F3002C">
      <w:pPr>
        <w:pStyle w:val="Heading3"/>
      </w:pPr>
      <w:r>
        <w:t>Crossover:</w:t>
      </w:r>
    </w:p>
    <w:p w14:paraId="0E39415E" w14:textId="77777777" w:rsidR="00F3002C" w:rsidRPr="00582125" w:rsidRDefault="00F3002C" w:rsidP="00F3002C">
      <w:pPr>
        <w:pStyle w:val="ListParagraph"/>
        <w:numPr>
          <w:ilvl w:val="0"/>
          <w:numId w:val="4"/>
        </w:numPr>
        <w:rPr>
          <w:color w:val="353535"/>
          <w:lang w:eastAsia="en-US"/>
        </w:rPr>
      </w:pPr>
      <w:r>
        <w:rPr>
          <w:color w:val="353535"/>
          <w:lang w:eastAsia="en-US"/>
        </w:rPr>
        <w:t xml:space="preserve">We only try applying 1 point crossover with probability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that means (1-</w:t>
      </w:r>
      <w:r>
        <w:rPr>
          <w:color w:val="353535"/>
          <w:lang w:eastAsia="en-US"/>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population</w:t>
      </w:r>
      <w:r>
        <w:rPr>
          <w:color w:val="353535"/>
          <w:lang w:eastAsia="en-US"/>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(after selection step) will be in </w:t>
      </w:r>
      <m:oMath>
        <m:sSub>
          <m:sSubPr>
            <m:ctrlPr>
              <w:rPr>
                <w:rFonts w:ascii="Cambria Math" w:hAnsi="Cambria Math"/>
                <w:i/>
              </w:rPr>
            </m:ctrlPr>
          </m:sSubPr>
          <m:e>
            <m:r>
              <w:rPr>
                <w:rFonts w:ascii="Cambria Math" w:hAnsi="Cambria Math"/>
              </w:rPr>
              <m:t>P</m:t>
            </m:r>
          </m:e>
          <m:sub>
            <m:r>
              <w:rPr>
                <w:rFonts w:ascii="Cambria Math" w:hAnsi="Cambria Math"/>
              </w:rPr>
              <m:t>2</m:t>
            </m:r>
          </m:sub>
        </m:sSub>
      </m:oMath>
    </w:p>
    <w:p w14:paraId="458D6EDE" w14:textId="77777777" w:rsidR="00F3002C" w:rsidRPr="00582125" w:rsidRDefault="00F3002C" w:rsidP="00F3002C">
      <w:pPr>
        <w:pStyle w:val="ListParagraph"/>
        <w:numPr>
          <w:ilvl w:val="1"/>
          <w:numId w:val="4"/>
        </w:numPr>
        <w:rPr>
          <w:color w:val="353535"/>
          <w:lang w:eastAsia="en-US"/>
        </w:rPr>
      </w:pPr>
      <m:oMath>
        <m:r>
          <w:rPr>
            <w:rFonts w:ascii="Cambria Math" w:hAnsi="Cambria Math"/>
          </w:rPr>
          <m:t>d</m:t>
        </m:r>
        <m:d>
          <m:dPr>
            <m:ctrlPr>
              <w:rPr>
                <w:rFonts w:ascii="Cambria Math" w:hAnsi="Cambria Math"/>
                <w:i/>
              </w:rPr>
            </m:ctrlPr>
          </m:dPr>
          <m:e>
            <m:r>
              <w:rPr>
                <w:rFonts w:ascii="Cambria Math" w:hAnsi="Cambria Math"/>
              </w:rPr>
              <m:t>s</m:t>
            </m:r>
          </m:e>
        </m:d>
      </m:oMath>
      <w:r>
        <w:t xml:space="preserve"> </w:t>
      </w:r>
      <w:r w:rsidRPr="004E0381">
        <w:rPr>
          <w:b/>
        </w:rPr>
        <w:t>max distance</w:t>
      </w:r>
      <w:r>
        <w:t xml:space="preserve"> between defined binary values</w:t>
      </w:r>
    </w:p>
    <w:p w14:paraId="5DE30B92" w14:textId="77777777" w:rsidR="00F3002C" w:rsidRPr="00582125" w:rsidRDefault="00F3002C" w:rsidP="00F3002C">
      <w:pPr>
        <w:pStyle w:val="ListParagraph"/>
        <w:numPr>
          <w:ilvl w:val="1"/>
          <w:numId w:val="4"/>
        </w:numPr>
        <w:rPr>
          <w:color w:val="353535"/>
          <w:lang w:eastAsia="en-US"/>
        </w:rPr>
      </w:pPr>
      <w:r>
        <w:rPr>
          <w:color w:val="353535"/>
          <w:lang w:eastAsia="en-US"/>
        </w:rPr>
        <w:t xml:space="preserve">suppose </w:t>
      </w:r>
      <m:oMath>
        <m:r>
          <w:rPr>
            <w:rFonts w:ascii="Cambria Math" w:hAnsi="Cambria Math"/>
          </w:rPr>
          <m:t>x∈P</m:t>
        </m:r>
      </m:oMath>
      <w:r>
        <w:t xml:space="preserve"> belongs to schema s:</w:t>
      </w:r>
    </w:p>
    <w:p w14:paraId="6A3FC078" w14:textId="77777777" w:rsidR="00F3002C" w:rsidRPr="004E0381" w:rsidRDefault="00F3002C" w:rsidP="00F3002C">
      <w:pPr>
        <w:rPr>
          <w:lang w:eastAsia="en-US"/>
        </w:rPr>
      </w:pPr>
      <w:r w:rsidRPr="004E0381">
        <w:rPr>
          <w:noProof/>
        </w:rPr>
        <w:drawing>
          <wp:inline distT="0" distB="0" distL="0" distR="0" wp14:anchorId="180DD621" wp14:editId="65DC639D">
            <wp:extent cx="1172512" cy="3892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3276" cy="392848"/>
                    </a:xfrm>
                    <a:prstGeom prst="rect">
                      <a:avLst/>
                    </a:prstGeom>
                  </pic:spPr>
                </pic:pic>
              </a:graphicData>
            </a:graphic>
          </wp:inline>
        </w:drawing>
      </w:r>
    </w:p>
    <w:p w14:paraId="2AC7B308" w14:textId="77777777" w:rsidR="00F3002C" w:rsidRPr="00582125" w:rsidRDefault="00F3002C" w:rsidP="00F3002C">
      <w:pPr>
        <w:pStyle w:val="ListParagraph"/>
        <w:numPr>
          <w:ilvl w:val="2"/>
          <w:numId w:val="4"/>
        </w:numPr>
        <w:rPr>
          <w:color w:val="353535"/>
          <w:lang w:eastAsia="en-US"/>
        </w:rPr>
      </w:pPr>
      <w:r>
        <w:t xml:space="preserve">if </w:t>
      </w:r>
      <w:proofErr w:type="spellStart"/>
      <w:r>
        <w:t>i</w:t>
      </w:r>
      <w:proofErr w:type="spellEnd"/>
      <w:r>
        <w:t xml:space="preserve"> (a cross-over point) is outside d(s): schema preserved</w:t>
      </w:r>
    </w:p>
    <w:p w14:paraId="4A2C01E9" w14:textId="77777777" w:rsidR="00F3002C" w:rsidRPr="00BB3399" w:rsidRDefault="00F3002C" w:rsidP="00F3002C">
      <w:pPr>
        <w:pStyle w:val="ListParagraph"/>
        <w:numPr>
          <w:ilvl w:val="2"/>
          <w:numId w:val="4"/>
        </w:numPr>
        <w:rPr>
          <w:color w:val="353535"/>
          <w:lang w:eastAsia="en-US"/>
        </w:rPr>
      </w:pPr>
      <w:r>
        <w:t xml:space="preserve">if I </w:t>
      </w:r>
      <w:proofErr w:type="gramStart"/>
      <w:r>
        <w:t>is</w:t>
      </w:r>
      <w:proofErr w:type="gramEnd"/>
      <w:r>
        <w:t xml:space="preserve"> inside d(s): possible that both offspring are not in s. Schema can be destroyed.</w:t>
      </w:r>
    </w:p>
    <w:p w14:paraId="155236D7" w14:textId="77777777" w:rsidR="00F3002C" w:rsidRPr="000E47BD" w:rsidRDefault="00F3002C" w:rsidP="00F3002C">
      <w:pPr>
        <w:pStyle w:val="ListParagraph"/>
        <w:numPr>
          <w:ilvl w:val="1"/>
          <w:numId w:val="4"/>
        </w:numPr>
        <w:rPr>
          <w:color w:val="353535"/>
          <w:lang w:eastAsia="en-US"/>
        </w:rPr>
      </w:pPr>
      <w:r>
        <w:t>We will find numbers of survive chromosomes after cross-over</w:t>
      </w:r>
    </w:p>
    <w:p w14:paraId="0E0E9EDD" w14:textId="77777777" w:rsidR="00F3002C" w:rsidRPr="00DF31FA" w:rsidRDefault="00F3002C" w:rsidP="00F3002C">
      <w:pPr>
        <w:pStyle w:val="ListParagraph"/>
        <w:numPr>
          <w:ilvl w:val="2"/>
          <w:numId w:val="4"/>
        </w:numPr>
        <w:rPr>
          <w:color w:val="353535"/>
          <w:lang w:eastAsia="en-US"/>
        </w:rPr>
      </w:pPr>
      <w:r>
        <w:t xml:space="preserve">Probability that a chromosome of s does not produce a chromosome of s is </w:t>
      </w:r>
      <w:r>
        <w:rPr>
          <w:color w:val="353535"/>
          <w:lang w:eastAsia="en-US"/>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d</m:t>
            </m:r>
            <m:d>
              <m:dPr>
                <m:ctrlPr>
                  <w:rPr>
                    <w:rFonts w:ascii="Cambria Math" w:hAnsi="Cambria Math"/>
                    <w:i/>
                  </w:rPr>
                </m:ctrlPr>
              </m:dPr>
              <m:e>
                <m:r>
                  <w:rPr>
                    <w:rFonts w:ascii="Cambria Math" w:hAnsi="Cambria Math"/>
                  </w:rPr>
                  <m:t>x</m:t>
                </m:r>
              </m:e>
            </m:d>
          </m:num>
          <m:den>
            <m:r>
              <w:rPr>
                <w:rFonts w:ascii="Cambria Math" w:hAnsi="Cambria Math"/>
              </w:rPr>
              <m:t>l-1</m:t>
            </m:r>
          </m:den>
        </m:f>
      </m:oMath>
    </w:p>
    <w:p w14:paraId="61F14612" w14:textId="77777777" w:rsidR="00F3002C" w:rsidRPr="00623827" w:rsidRDefault="00F3002C" w:rsidP="00F3002C">
      <w:pPr>
        <w:pStyle w:val="ListParagraph"/>
        <w:numPr>
          <w:ilvl w:val="2"/>
          <w:numId w:val="4"/>
        </w:numPr>
        <w:rPr>
          <w:color w:val="353535"/>
          <w:lang w:eastAsia="en-US"/>
        </w:rPr>
      </w:pPr>
      <w:r>
        <w:t xml:space="preserve">E(number of chromosomes of s are destroyed)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d</m:t>
            </m:r>
            <m:d>
              <m:dPr>
                <m:ctrlPr>
                  <w:rPr>
                    <w:rFonts w:ascii="Cambria Math" w:hAnsi="Cambria Math"/>
                    <w:i/>
                  </w:rPr>
                </m:ctrlPr>
              </m:dPr>
              <m:e>
                <m:r>
                  <w:rPr>
                    <w:rFonts w:ascii="Cambria Math" w:hAnsi="Cambria Math"/>
                  </w:rPr>
                  <m:t>x</m:t>
                </m:r>
              </m:e>
            </m:d>
          </m:num>
          <m:den>
            <m:r>
              <w:rPr>
                <w:rFonts w:ascii="Cambria Math" w:hAnsi="Cambria Math"/>
              </w:rPr>
              <m:t>l-1</m:t>
            </m:r>
          </m:den>
        </m:f>
        <m:sSub>
          <m:sSubPr>
            <m:ctrlPr>
              <w:rPr>
                <w:rFonts w:ascii="Cambria Math" w:hAnsi="Cambria Math"/>
                <w:i/>
              </w:rPr>
            </m:ctrlPr>
          </m:sSubPr>
          <m:e>
            <m:r>
              <w:rPr>
                <w:rFonts w:ascii="Cambria Math" w:hAnsi="Cambria Math"/>
              </w:rPr>
              <m:t>m</m:t>
            </m:r>
          </m:e>
          <m:sub>
            <m:r>
              <w:rPr>
                <w:rFonts w:ascii="Cambria Math" w:hAnsi="Cambria Math"/>
              </w:rPr>
              <m:t>1</m:t>
            </m:r>
          </m:sub>
        </m:sSub>
        <m:d>
          <m:dPr>
            <m:ctrlPr>
              <w:rPr>
                <w:rFonts w:ascii="Cambria Math" w:hAnsi="Cambria Math"/>
                <w:i/>
              </w:rPr>
            </m:ctrlPr>
          </m:dPr>
          <m:e>
            <m:r>
              <w:rPr>
                <w:rFonts w:ascii="Cambria Math" w:hAnsi="Cambria Math"/>
              </w:rPr>
              <m:t>s,t</m:t>
            </m:r>
          </m:e>
        </m:d>
      </m:oMath>
    </w:p>
    <w:p w14:paraId="001A0CD1" w14:textId="77777777" w:rsidR="00F3002C" w:rsidRPr="00DF31FA" w:rsidRDefault="00F3002C" w:rsidP="00F3002C">
      <w:pPr>
        <w:pStyle w:val="ListParagraph"/>
        <w:numPr>
          <w:ilvl w:val="2"/>
          <w:numId w:val="4"/>
        </w:numPr>
        <w:rPr>
          <w:rFonts w:asciiTheme="minorHAnsi" w:eastAsiaTheme="minorEastAsia" w:hAnsiTheme="minorHAnsi" w:cs="Helvetica Neue"/>
          <w:color w:val="353535"/>
          <w:lang w:eastAsia="en-US"/>
        </w:rPr>
      </w:pPr>
      <w:r>
        <w:t xml:space="preserve">Expect value of number of chromosomes of s after cross-over: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r>
                  <w:rPr>
                    <w:rFonts w:ascii="Cambria Math" w:hAnsi="Cambria Math"/>
                  </w:rPr>
                  <m:t>s,t</m:t>
                </m:r>
              </m:e>
            </m:d>
          </m:e>
        </m:d>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d</m:t>
            </m:r>
            <m:d>
              <m:dPr>
                <m:ctrlPr>
                  <w:rPr>
                    <w:rFonts w:ascii="Cambria Math" w:hAnsi="Cambria Math"/>
                    <w:i/>
                  </w:rPr>
                </m:ctrlPr>
              </m:dPr>
              <m:e>
                <m:r>
                  <w:rPr>
                    <w:rFonts w:ascii="Cambria Math" w:hAnsi="Cambria Math"/>
                  </w:rPr>
                  <m:t>x</m:t>
                </m:r>
              </m:e>
            </m:d>
          </m:num>
          <m:den>
            <m:r>
              <w:rPr>
                <w:rFonts w:ascii="Cambria Math" w:hAnsi="Cambria Math"/>
              </w:rPr>
              <m:t>l-1</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d>
          <m:dPr>
            <m:ctrlPr>
              <w:rPr>
                <w:rFonts w:ascii="Cambria Math" w:hAnsi="Cambria Math"/>
                <w:i/>
              </w:rPr>
            </m:ctrlPr>
          </m:dPr>
          <m:e>
            <m:r>
              <w:rPr>
                <w:rFonts w:ascii="Cambria Math" w:hAnsi="Cambria Math"/>
              </w:rPr>
              <m:t>s,t</m:t>
            </m:r>
          </m:e>
        </m:d>
      </m:oMath>
    </w:p>
    <w:p w14:paraId="026A4D1A" w14:textId="77777777" w:rsidR="00F3002C" w:rsidRPr="00FE5470" w:rsidRDefault="00F3002C" w:rsidP="00F3002C">
      <w:pPr>
        <w:rPr>
          <w:lang w:eastAsia="en-US"/>
        </w:rPr>
      </w:pPr>
    </w:p>
    <w:p w14:paraId="431C8124" w14:textId="77777777" w:rsidR="00F3002C" w:rsidRDefault="00F3002C" w:rsidP="00F3002C">
      <w:pPr>
        <w:pStyle w:val="Heading3"/>
      </w:pPr>
      <w:r>
        <w:t>Mutation:</w:t>
      </w:r>
    </w:p>
    <w:p w14:paraId="379307C0" w14:textId="77777777" w:rsidR="00F3002C" w:rsidRPr="008F6D33" w:rsidRDefault="00F3002C" w:rsidP="00F3002C">
      <w:pPr>
        <w:pStyle w:val="ListParagraph"/>
        <w:numPr>
          <w:ilvl w:val="0"/>
          <w:numId w:val="4"/>
        </w:numPr>
      </w:pPr>
      <w:r>
        <w:t xml:space="preserve">Each chromosome will be mutated with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p>
    <w:p w14:paraId="1E9D27D2" w14:textId="77777777" w:rsidR="00F3002C" w:rsidRPr="008F6D33" w:rsidRDefault="00F3002C" w:rsidP="00F3002C">
      <w:pPr>
        <w:pStyle w:val="ListParagraph"/>
        <w:numPr>
          <w:ilvl w:val="1"/>
          <w:numId w:val="4"/>
        </w:numPr>
      </w:pPr>
      <w:r>
        <w:t xml:space="preserve">Survival probability </w:t>
      </w:r>
      <m:oMath>
        <m:sSub>
          <m:sSubPr>
            <m:ctrlPr>
              <w:rPr>
                <w:rFonts w:ascii="Cambria Math" w:hAnsi="Cambria Math"/>
                <w:i/>
              </w:rPr>
            </m:ctrlPr>
          </m:sSubPr>
          <m:e>
            <m:r>
              <w:rPr>
                <w:rFonts w:ascii="Cambria Math" w:hAnsi="Cambria Math"/>
              </w:rPr>
              <m:t>s</m:t>
            </m:r>
          </m:e>
          <m:sub>
            <m:r>
              <w:rPr>
                <w:rFonts w:ascii="Cambria Math" w:hAnsi="Cambria Math"/>
              </w:rPr>
              <m:t>m</m:t>
            </m:r>
          </m:sub>
        </m:sSub>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m:t>
                    </m:r>
                  </m:sub>
                </m:sSub>
              </m:e>
            </m:d>
          </m:e>
          <m:sup>
            <m:r>
              <w:rPr>
                <w:rFonts w:ascii="Cambria Math" w:hAnsi="Cambria Math"/>
              </w:rPr>
              <m:t>o</m:t>
            </m:r>
            <m:d>
              <m:dPr>
                <m:ctrlPr>
                  <w:rPr>
                    <w:rFonts w:ascii="Cambria Math" w:hAnsi="Cambria Math"/>
                    <w:i/>
                  </w:rPr>
                </m:ctrlPr>
              </m:dPr>
              <m:e>
                <m:r>
                  <w:rPr>
                    <w:rFonts w:ascii="Cambria Math" w:hAnsi="Cambria Math"/>
                  </w:rPr>
                  <m:t>s</m:t>
                </m:r>
              </m:e>
            </m:d>
          </m:sup>
        </m:sSup>
      </m:oMath>
      <w:r>
        <w:t xml:space="preserve"> (probability that each bits should not be mulated)</w:t>
      </w:r>
    </w:p>
    <w:p w14:paraId="0E0D5951" w14:textId="77777777" w:rsidR="00F3002C" w:rsidRPr="008F6D33" w:rsidRDefault="00F3002C" w:rsidP="00F3002C">
      <w:pPr>
        <w:pStyle w:val="ListParagraph"/>
        <w:numPr>
          <w:ilvl w:val="1"/>
          <w:numId w:val="4"/>
        </w:numPr>
      </w:pPr>
      <w:r>
        <w:t xml:space="preserve">Expect value of number of chromosomes of s in new population </w:t>
      </w:r>
      <m:oMath>
        <m:r>
          <w:rPr>
            <w:rFonts w:ascii="Cambria Math" w:hAnsi="Cambria Math"/>
          </w:rPr>
          <m:t>E</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s,t+1</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r>
              <w:rPr>
                <w:rFonts w:ascii="Cambria Math" w:hAnsi="Cambria Math"/>
              </w:rPr>
              <m:t>s,t</m:t>
            </m:r>
          </m:e>
        </m:d>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m:t>
                    </m:r>
                  </m:sub>
                </m:sSub>
              </m:e>
            </m:d>
          </m:e>
          <m:sup>
            <m:r>
              <w:rPr>
                <w:rFonts w:ascii="Cambria Math" w:hAnsi="Cambria Math"/>
              </w:rPr>
              <m:t>o</m:t>
            </m:r>
            <m:d>
              <m:dPr>
                <m:ctrlPr>
                  <w:rPr>
                    <w:rFonts w:ascii="Cambria Math" w:hAnsi="Cambria Math"/>
                    <w:i/>
                  </w:rPr>
                </m:ctrlPr>
              </m:dPr>
              <m:e>
                <m:r>
                  <w:rPr>
                    <w:rFonts w:ascii="Cambria Math" w:hAnsi="Cambria Math"/>
                  </w:rPr>
                  <m:t>s</m:t>
                </m:r>
              </m:e>
            </m:d>
          </m:sup>
        </m:sSup>
      </m:oMath>
    </w:p>
    <w:p w14:paraId="31282A7B" w14:textId="77777777" w:rsidR="00F3002C" w:rsidRDefault="00F3002C" w:rsidP="00F3002C">
      <w:pPr>
        <w:pStyle w:val="Heading3"/>
        <w:rPr>
          <w:lang w:eastAsia="en-US"/>
        </w:rPr>
      </w:pPr>
      <w:r>
        <w:rPr>
          <w:lang w:eastAsia="en-US"/>
        </w:rPr>
        <w:t>Conclusion:</w:t>
      </w:r>
    </w:p>
    <w:p w14:paraId="6CF2710B" w14:textId="77777777" w:rsidR="00F3002C" w:rsidRPr="008F6D33" w:rsidRDefault="00F3002C" w:rsidP="00F3002C">
      <w:pPr>
        <w:rPr>
          <w:rFonts w:eastAsiaTheme="minorEastAsia"/>
        </w:rPr>
      </w:pPr>
      <m:oMathPara>
        <m:oMath>
          <m:r>
            <w:rPr>
              <w:rFonts w:ascii="Cambria Math" w:hAnsi="Cambria Math"/>
            </w:rPr>
            <m:t>E</m:t>
          </m:r>
          <m:d>
            <m:dPr>
              <m:ctrlPr>
                <w:rPr>
                  <w:rFonts w:ascii="Cambria Math" w:hAnsi="Cambria Math"/>
                </w:rPr>
              </m:ctrlPr>
            </m:dPr>
            <m:e>
              <m:r>
                <w:rPr>
                  <w:rFonts w:ascii="Cambria Math" w:hAnsi="Cambria Math"/>
                </w:rPr>
                <m:t>m</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+1</m:t>
                  </m:r>
                </m:e>
              </m:d>
            </m:e>
          </m:d>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d</m:t>
              </m:r>
              <m:d>
                <m:dPr>
                  <m:ctrlPr>
                    <w:rPr>
                      <w:rFonts w:ascii="Cambria Math" w:hAnsi="Cambria Math"/>
                    </w:rPr>
                  </m:ctrlPr>
                </m:dPr>
                <m:e>
                  <m:r>
                    <w:rPr>
                      <w:rFonts w:ascii="Cambria Math" w:hAnsi="Cambria Math"/>
                    </w:rPr>
                    <m:t>x</m:t>
                  </m:r>
                </m:e>
              </m:d>
            </m:num>
            <m:den>
              <m:r>
                <w:rPr>
                  <w:rFonts w:ascii="Cambria Math" w:hAnsi="Cambria Math"/>
                </w:rPr>
                <m:t>l</m:t>
              </m:r>
              <m:r>
                <m:rPr>
                  <m:sty m:val="p"/>
                </m:rPr>
                <w:rPr>
                  <w:rFonts w:ascii="Cambria Math" w:hAnsi="Cambria Math"/>
                </w:rPr>
                <m:t>-1</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m</m:t>
                      </m:r>
                    </m:sub>
                  </m:sSub>
                </m:e>
              </m:d>
            </m:e>
            <m:sup>
              <m:r>
                <w:rPr>
                  <w:rFonts w:ascii="Cambria Math" w:hAnsi="Cambria Math"/>
                </w:rPr>
                <m:t>o</m:t>
              </m:r>
              <m:d>
                <m:dPr>
                  <m:ctrlPr>
                    <w:rPr>
                      <w:rFonts w:ascii="Cambria Math" w:hAnsi="Cambria Math"/>
                    </w:rPr>
                  </m:ctrlPr>
                </m:dPr>
                <m:e>
                  <m:r>
                    <w:rPr>
                      <w:rFonts w:ascii="Cambria Math" w:hAnsi="Cambria Math"/>
                    </w:rPr>
                    <m:t>s</m:t>
                  </m:r>
                </m:e>
              </m:d>
            </m:sup>
          </m:sSup>
          <m:f>
            <m:fPr>
              <m:ctrlPr>
                <w:rPr>
                  <w:rFonts w:ascii="Cambria Math" w:hAnsi="Cambria Math"/>
                  <w:lang w:eastAsia="en-US"/>
                </w:rPr>
              </m:ctrlPr>
            </m:fPr>
            <m:num>
              <m:acc>
                <m:accPr>
                  <m:ctrlPr>
                    <w:rPr>
                      <w:rFonts w:ascii="Cambria Math" w:hAnsi="Cambria Math"/>
                    </w:rPr>
                  </m:ctrlPr>
                </m:accPr>
                <m:e>
                  <m:r>
                    <w:rPr>
                      <w:rFonts w:ascii="Cambria Math" w:hAnsi="Cambria Math"/>
                    </w:rPr>
                    <m:t>u</m:t>
                  </m:r>
                </m:e>
              </m:acc>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num>
            <m:den>
              <m:acc>
                <m:accPr>
                  <m:chr m:val="̅"/>
                  <m:ctrlPr>
                    <w:rPr>
                      <w:rFonts w:ascii="Cambria Math" w:hAnsi="Cambria Math" w:cs="Times New Roman"/>
                    </w:rPr>
                  </m:ctrlPr>
                </m:accPr>
                <m:e>
                  <m:r>
                    <w:rPr>
                      <w:rFonts w:ascii="Cambria Math" w:hAnsi="Cambria Math"/>
                    </w:rPr>
                    <m:t>f</m:t>
                  </m:r>
                </m:e>
              </m:acc>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den>
          </m:f>
          <m:r>
            <m:rPr>
              <m:sty m:val="p"/>
            </m:rPr>
            <w:rPr>
              <w:rFonts w:ascii="Cambria Math" w:hAnsi="Cambria Math"/>
            </w:rPr>
            <m:t xml:space="preserve"> </m:t>
          </m:r>
          <m:r>
            <w:rPr>
              <w:rFonts w:ascii="Cambria Math" w:hAnsi="Cambria Math"/>
            </w:rPr>
            <m:t>m</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m:oMathPara>
    </w:p>
    <w:p w14:paraId="2BE7B453" w14:textId="77777777" w:rsidR="00F3002C" w:rsidRPr="008F6D33" w:rsidRDefault="00F3002C" w:rsidP="00F3002C">
      <w:pPr>
        <w:pStyle w:val="ListParagraph"/>
        <w:numPr>
          <w:ilvl w:val="0"/>
          <w:numId w:val="4"/>
        </w:numPr>
      </w:pPr>
      <m:oMath>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d</m:t>
            </m:r>
            <m:d>
              <m:dPr>
                <m:ctrlPr>
                  <w:rPr>
                    <w:rFonts w:ascii="Cambria Math" w:hAnsi="Cambria Math"/>
                    <w:i/>
                  </w:rPr>
                </m:ctrlPr>
              </m:dPr>
              <m:e>
                <m:r>
                  <w:rPr>
                    <w:rFonts w:ascii="Cambria Math" w:hAnsi="Cambria Math"/>
                  </w:rPr>
                  <m:t>x</m:t>
                </m:r>
              </m:e>
            </m:d>
          </m:num>
          <m:den>
            <m:r>
              <w:rPr>
                <w:rFonts w:ascii="Cambria Math" w:hAnsi="Cambria Math"/>
              </w:rPr>
              <m:t>l-1</m:t>
            </m:r>
          </m:den>
        </m:f>
        <m:r>
          <w:rPr>
            <w:rFonts w:ascii="Cambria Math" w:hAnsi="Cambria Math"/>
          </w:rPr>
          <m:t>)</m:t>
        </m:r>
        <m:sSup>
          <m:sSupPr>
            <m:ctrlPr>
              <w:rPr>
                <w:rFonts w:ascii="Cambria Math" w:hAnsi="Cambria Math"/>
                <w:i/>
              </w:rPr>
            </m:ctrlPr>
          </m:sSupPr>
          <m:e>
            <m:r>
              <w:rPr>
                <w:rFonts w:ascii="Cambria Math" w:hAnsi="Cambria Math"/>
              </w:rPr>
              <m:t xml:space="preserve"> and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m:t>
                    </m:r>
                  </m:sub>
                </m:sSub>
              </m:e>
            </m:d>
          </m:e>
          <m:sup>
            <m:r>
              <w:rPr>
                <w:rFonts w:ascii="Cambria Math" w:hAnsi="Cambria Math"/>
              </w:rPr>
              <m:t>o</m:t>
            </m:r>
            <m:d>
              <m:dPr>
                <m:ctrlPr>
                  <w:rPr>
                    <w:rFonts w:ascii="Cambria Math" w:hAnsi="Cambria Math"/>
                    <w:i/>
                  </w:rPr>
                </m:ctrlPr>
              </m:dPr>
              <m:e>
                <m:r>
                  <w:rPr>
                    <w:rFonts w:ascii="Cambria Math" w:hAnsi="Cambria Math"/>
                  </w:rPr>
                  <m:t>s</m:t>
                </m:r>
              </m:e>
            </m:d>
          </m:sup>
        </m:sSup>
      </m:oMath>
      <w:r>
        <w:t xml:space="preserve"> are less than 1, so quality of schema at beginning is quite important so that </w:t>
      </w:r>
      <m:oMath>
        <m:f>
          <m:fPr>
            <m:ctrlPr>
              <w:rPr>
                <w:rFonts w:ascii="Cambria Math" w:hAnsi="Cambria Math"/>
                <w:lang w:eastAsia="en-US"/>
              </w:rPr>
            </m:ctrlPr>
          </m:fPr>
          <m:num>
            <m:acc>
              <m:accPr>
                <m:ctrlPr>
                  <w:rPr>
                    <w:rFonts w:ascii="Cambria Math" w:hAnsi="Cambria Math"/>
                  </w:rPr>
                </m:ctrlPr>
              </m:accPr>
              <m:e>
                <m:r>
                  <w:rPr>
                    <w:rFonts w:ascii="Cambria Math" w:hAnsi="Cambria Math"/>
                  </w:rPr>
                  <m:t>u</m:t>
                </m:r>
              </m:e>
            </m:acc>
            <m:d>
              <m:dPr>
                <m:ctrlPr>
                  <w:rPr>
                    <w:rFonts w:ascii="Cambria Math" w:hAnsi="Cambria Math"/>
                    <w:i/>
                  </w:rPr>
                </m:ctrlPr>
              </m:dPr>
              <m:e>
                <m:r>
                  <w:rPr>
                    <w:rFonts w:ascii="Cambria Math" w:hAnsi="Cambria Math"/>
                  </w:rPr>
                  <m:t>s,t</m:t>
                </m:r>
              </m:e>
            </m:d>
          </m:num>
          <m:den>
            <m:acc>
              <m:accPr>
                <m:chr m:val="̅"/>
                <m:ctrlPr>
                  <w:rPr>
                    <w:rFonts w:ascii="Cambria Math" w:hAnsi="Cambria Math" w:cs="Times New Roman"/>
                  </w:rPr>
                </m:ctrlPr>
              </m:accPr>
              <m:e>
                <m:r>
                  <w:rPr>
                    <w:rFonts w:ascii="Cambria Math" w:hAnsi="Cambria Math"/>
                  </w:rPr>
                  <m:t>f</m:t>
                </m:r>
              </m:e>
            </m:acc>
            <m:r>
              <w:rPr>
                <w:rFonts w:ascii="Cambria Math" w:hAnsi="Cambria Math" w:cs="Times New Roman"/>
              </w:rPr>
              <m:t>(t)</m:t>
            </m:r>
          </m:den>
        </m:f>
        <m:r>
          <w:rPr>
            <w:rFonts w:ascii="Cambria Math" w:hAnsi="Cambria Math"/>
            <w:lang w:eastAsia="en-US"/>
          </w:rPr>
          <m:t>≫1</m:t>
        </m:r>
      </m:oMath>
    </w:p>
    <w:p w14:paraId="72FD9B68" w14:textId="77777777" w:rsidR="00F3002C" w:rsidRDefault="00F3002C" w:rsidP="00F3002C">
      <w:pPr>
        <w:rPr>
          <w:lang w:eastAsia="en-US"/>
        </w:rPr>
      </w:pPr>
    </w:p>
    <w:p w14:paraId="063FDB06" w14:textId="77777777" w:rsidR="00F3002C" w:rsidRPr="00FE5470" w:rsidRDefault="00F3002C" w:rsidP="00F3002C">
      <w:pPr>
        <w:pStyle w:val="Heading2"/>
        <w:rPr>
          <w:lang w:eastAsia="en-US"/>
        </w:rPr>
      </w:pPr>
      <w:r w:rsidRPr="00FE5470">
        <w:rPr>
          <w:lang w:eastAsia="en-US"/>
        </w:rPr>
        <w:t xml:space="preserve">The </w:t>
      </w:r>
      <m:oMath>
        <m:sSup>
          <m:sSupPr>
            <m:ctrlPr>
              <w:rPr>
                <w:rFonts w:ascii="Cambria Math" w:hAnsi="Cambria Math"/>
                <w:i/>
                <w:lang w:eastAsia="en-US"/>
              </w:rPr>
            </m:ctrlPr>
          </m:sSupPr>
          <m:e>
            <m:r>
              <m:rPr>
                <m:sty m:val="bi"/>
              </m:rPr>
              <w:rPr>
                <w:rFonts w:ascii="Cambria Math" w:hAnsi="Cambria Math"/>
                <w:lang w:eastAsia="en-US"/>
              </w:rPr>
              <m:t>N</m:t>
            </m:r>
          </m:e>
          <m:sup>
            <m:r>
              <m:rPr>
                <m:sty m:val="bi"/>
              </m:rPr>
              <w:rPr>
                <w:rFonts w:ascii="Cambria Math" w:hAnsi="Cambria Math"/>
                <w:lang w:eastAsia="en-US"/>
              </w:rPr>
              <m:t>3</m:t>
            </m:r>
          </m:sup>
        </m:sSup>
      </m:oMath>
      <w:r w:rsidRPr="00FE5470">
        <w:rPr>
          <w:lang w:eastAsia="en-US"/>
        </w:rPr>
        <w:t>Argument</w:t>
      </w:r>
    </w:p>
    <w:p w14:paraId="5AC21A91" w14:textId="77777777" w:rsidR="00F3002C" w:rsidRPr="00417B00" w:rsidRDefault="00F3002C" w:rsidP="00F3002C">
      <w:pPr>
        <w:pStyle w:val="ListParagraph"/>
        <w:numPr>
          <w:ilvl w:val="0"/>
          <w:numId w:val="4"/>
        </w:numPr>
        <w:rPr>
          <w:lang w:eastAsia="en-US"/>
        </w:rPr>
      </w:pPr>
      <w:r w:rsidRPr="00417B00">
        <w:rPr>
          <w:lang w:eastAsia="en-US"/>
        </w:rPr>
        <w:t xml:space="preserve">Theorem: Under reasonable assumptions, random population of size N </w:t>
      </w:r>
      <w:r w:rsidRPr="00417B00">
        <w:rPr>
          <w:b/>
          <w:bCs/>
          <w:lang w:eastAsia="en-US"/>
        </w:rPr>
        <w:t xml:space="preserve">sample </w:t>
      </w:r>
      <m:oMath>
        <m:sSup>
          <m:sSupPr>
            <m:ctrlPr>
              <w:rPr>
                <w:rFonts w:ascii="Cambria Math" w:hAnsi="Cambria Math"/>
                <w:b/>
                <w:bCs/>
                <w:i/>
                <w:lang w:eastAsia="en-US"/>
              </w:rPr>
            </m:ctrlPr>
          </m:sSupPr>
          <m:e>
            <m:r>
              <m:rPr>
                <m:sty m:val="bi"/>
              </m:rPr>
              <w:rPr>
                <w:rFonts w:ascii="Cambria Math" w:hAnsi="Cambria Math"/>
                <w:lang w:eastAsia="en-US"/>
              </w:rPr>
              <m:t>N</m:t>
            </m:r>
          </m:e>
          <m:sup>
            <m:r>
              <m:rPr>
                <m:sty m:val="bi"/>
              </m:rPr>
              <w:rPr>
                <w:rFonts w:ascii="Cambria Math" w:hAnsi="Cambria Math"/>
                <w:lang w:eastAsia="en-US"/>
              </w:rPr>
              <m:t>3</m:t>
            </m:r>
          </m:sup>
        </m:sSup>
        <m:r>
          <m:rPr>
            <m:sty m:val="bi"/>
          </m:rPr>
          <w:rPr>
            <w:rFonts w:ascii="Cambria Math" w:hAnsi="Cambria Math"/>
            <w:lang w:eastAsia="en-US"/>
          </w:rPr>
          <m:t xml:space="preserve"> </m:t>
        </m:r>
      </m:oMath>
      <w:r w:rsidRPr="00417B00">
        <w:rPr>
          <w:b/>
          <w:bCs/>
          <w:lang w:eastAsia="en-US"/>
        </w:rPr>
        <w:t>schemas</w:t>
      </w:r>
      <w:r w:rsidRPr="00417B00">
        <w:rPr>
          <w:lang w:eastAsia="en-US"/>
        </w:rPr>
        <w:t xml:space="preserve"> ( 100 chromo =&gt; 10^6 schemas)</w:t>
      </w:r>
    </w:p>
    <w:p w14:paraId="63821F04" w14:textId="77777777" w:rsidR="00F3002C" w:rsidRDefault="00F3002C" w:rsidP="00F3002C">
      <w:pPr>
        <w:pStyle w:val="ListParagraph"/>
        <w:numPr>
          <w:ilvl w:val="0"/>
          <w:numId w:val="4"/>
        </w:numPr>
        <w:rPr>
          <w:lang w:eastAsia="en-US"/>
        </w:rPr>
      </w:pPr>
      <w:r w:rsidRPr="00417B00">
        <w:rPr>
          <w:lang w:eastAsia="en-US"/>
        </w:rPr>
        <w:t>The proof: It is not very useful to understand this. You can look for it online</w:t>
      </w:r>
    </w:p>
    <w:p w14:paraId="11ECBD57" w14:textId="77777777" w:rsidR="00F3002C" w:rsidRDefault="00F3002C" w:rsidP="00F3002C">
      <w:pPr>
        <w:pStyle w:val="ListParagraph"/>
        <w:numPr>
          <w:ilvl w:val="0"/>
          <w:numId w:val="4"/>
        </w:numPr>
        <w:rPr>
          <w:lang w:eastAsia="en-US"/>
        </w:rPr>
      </w:pPr>
      <w:r>
        <w:rPr>
          <w:lang w:eastAsia="en-US"/>
        </w:rPr>
        <w:t>Intuitive interpretation:</w:t>
      </w:r>
    </w:p>
    <w:p w14:paraId="422860C3" w14:textId="77777777" w:rsidR="00F3002C" w:rsidRDefault="00F3002C" w:rsidP="00F3002C">
      <w:pPr>
        <w:pStyle w:val="ListParagraph"/>
        <w:numPr>
          <w:ilvl w:val="1"/>
          <w:numId w:val="4"/>
        </w:numPr>
        <w:rPr>
          <w:lang w:eastAsia="en-US"/>
        </w:rPr>
      </w:pPr>
      <w:r>
        <w:rPr>
          <w:lang w:eastAsia="en-US"/>
        </w:rPr>
        <w:t>Increase a population, we also sample more schema so that we have greater chances to meet “good” schema</w:t>
      </w:r>
    </w:p>
    <w:p w14:paraId="2214EE7C" w14:textId="77777777" w:rsidR="00F3002C" w:rsidRPr="00417B00" w:rsidRDefault="00F3002C" w:rsidP="00F3002C">
      <w:pPr>
        <w:pStyle w:val="ListParagraph"/>
        <w:numPr>
          <w:ilvl w:val="1"/>
          <w:numId w:val="4"/>
        </w:numPr>
        <w:rPr>
          <w:lang w:eastAsia="en-US"/>
        </w:rPr>
      </w:pPr>
      <w:r>
        <w:rPr>
          <w:lang w:eastAsia="en-US"/>
        </w:rPr>
        <w:t>Since good schema is created during evolution, we have greater chance to get global maximum</w:t>
      </w:r>
    </w:p>
    <w:p w14:paraId="4748D17F" w14:textId="77777777" w:rsidR="00F3002C" w:rsidRPr="00DC215C" w:rsidRDefault="00F3002C" w:rsidP="00F3002C"/>
    <w:sectPr w:rsidR="00F3002C" w:rsidRPr="00DC215C" w:rsidSect="00B325A0">
      <w:pgSz w:w="11900" w:h="16840"/>
      <w:pgMar w:top="535" w:right="560" w:bottom="638" w:left="56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7700C84"/>
    <w:multiLevelType w:val="hybridMultilevel"/>
    <w:tmpl w:val="C1A21B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71B1441"/>
    <w:multiLevelType w:val="hybridMultilevel"/>
    <w:tmpl w:val="79FE7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BD37F03"/>
    <w:multiLevelType w:val="hybridMultilevel"/>
    <w:tmpl w:val="0BA87B9E"/>
    <w:lvl w:ilvl="0" w:tplc="5BDA490E">
      <w:start w:val="2"/>
      <w:numFmt w:val="bullet"/>
      <w:lvlText w:val=""/>
      <w:lvlJc w:val="left"/>
      <w:pPr>
        <w:ind w:left="720" w:hanging="360"/>
      </w:pPr>
      <w:rPr>
        <w:rFonts w:ascii="Wingdings" w:eastAsiaTheme="minorHAnsi" w:hAnsi="Wingdings"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2A664E"/>
    <w:multiLevelType w:val="hybridMultilevel"/>
    <w:tmpl w:val="997CB2B0"/>
    <w:lvl w:ilvl="0" w:tplc="98A20E14">
      <w:start w:val="3"/>
      <w:numFmt w:val="bullet"/>
      <w:lvlText w:val="-"/>
      <w:lvlJc w:val="left"/>
      <w:pPr>
        <w:ind w:left="720" w:hanging="360"/>
      </w:pPr>
      <w:rPr>
        <w:rFonts w:ascii="Calibri Light" w:eastAsiaTheme="minorHAnsi" w:hAnsi="Calibri Ligh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4053A70"/>
    <w:multiLevelType w:val="hybridMultilevel"/>
    <w:tmpl w:val="0B84377E"/>
    <w:lvl w:ilvl="0" w:tplc="8BACCBAC">
      <w:start w:val="1"/>
      <w:numFmt w:val="bullet"/>
      <w:lvlText w:val="-"/>
      <w:lvlJc w:val="left"/>
      <w:pPr>
        <w:ind w:left="720" w:hanging="360"/>
      </w:pPr>
      <w:rPr>
        <w:rFonts w:ascii="Calibri Light" w:eastAsiaTheme="minorHAnsi" w:hAnsi="Calibri Ligh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3680DB2"/>
    <w:multiLevelType w:val="hybridMultilevel"/>
    <w:tmpl w:val="6946F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BE0302A"/>
    <w:multiLevelType w:val="hybridMultilevel"/>
    <w:tmpl w:val="583A3136"/>
    <w:lvl w:ilvl="0" w:tplc="CA3CF32A">
      <w:start w:val="1"/>
      <w:numFmt w:val="decimal"/>
      <w:lvlText w:val="%1."/>
      <w:lvlJc w:val="left"/>
      <w:pPr>
        <w:ind w:left="720" w:hanging="360"/>
      </w:pPr>
      <w:rPr>
        <w:rFonts w:cs="AppleSystemUIFontBold"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10"/>
  </w:num>
  <w:num w:numId="5">
    <w:abstractNumId w:val="12"/>
  </w:num>
  <w:num w:numId="6">
    <w:abstractNumId w:val="9"/>
  </w:num>
  <w:num w:numId="7">
    <w:abstractNumId w:val="11"/>
  </w:num>
  <w:num w:numId="8">
    <w:abstractNumId w:val="1"/>
  </w:num>
  <w:num w:numId="9">
    <w:abstractNumId w:val="2"/>
  </w:num>
  <w:num w:numId="10">
    <w:abstractNumId w:val="3"/>
  </w:num>
  <w:num w:numId="11">
    <w:abstractNumId w:val="4"/>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B3"/>
    <w:rsid w:val="00000021"/>
    <w:rsid w:val="000701CE"/>
    <w:rsid w:val="00087CE8"/>
    <w:rsid w:val="000B4CE5"/>
    <w:rsid w:val="000E47BD"/>
    <w:rsid w:val="00116BC3"/>
    <w:rsid w:val="001929F9"/>
    <w:rsid w:val="001971A6"/>
    <w:rsid w:val="001A4987"/>
    <w:rsid w:val="00220604"/>
    <w:rsid w:val="003164E8"/>
    <w:rsid w:val="003A272E"/>
    <w:rsid w:val="003B2359"/>
    <w:rsid w:val="00417B00"/>
    <w:rsid w:val="004640F4"/>
    <w:rsid w:val="0047322E"/>
    <w:rsid w:val="00493B67"/>
    <w:rsid w:val="004E0381"/>
    <w:rsid w:val="004E38AC"/>
    <w:rsid w:val="00506FEA"/>
    <w:rsid w:val="00582125"/>
    <w:rsid w:val="005D46C1"/>
    <w:rsid w:val="005D4885"/>
    <w:rsid w:val="0061164C"/>
    <w:rsid w:val="00623827"/>
    <w:rsid w:val="00650A50"/>
    <w:rsid w:val="00660AFF"/>
    <w:rsid w:val="007D3D8B"/>
    <w:rsid w:val="007F3435"/>
    <w:rsid w:val="00822047"/>
    <w:rsid w:val="008542DF"/>
    <w:rsid w:val="008869BC"/>
    <w:rsid w:val="008B5E8B"/>
    <w:rsid w:val="008F0EAF"/>
    <w:rsid w:val="008F6D33"/>
    <w:rsid w:val="0091102E"/>
    <w:rsid w:val="009535C1"/>
    <w:rsid w:val="00A06F1A"/>
    <w:rsid w:val="00A36166"/>
    <w:rsid w:val="00A45FE1"/>
    <w:rsid w:val="00A607DA"/>
    <w:rsid w:val="00A639E2"/>
    <w:rsid w:val="00A7693D"/>
    <w:rsid w:val="00AB08E7"/>
    <w:rsid w:val="00AC1D3B"/>
    <w:rsid w:val="00AE4949"/>
    <w:rsid w:val="00B325A0"/>
    <w:rsid w:val="00B3619B"/>
    <w:rsid w:val="00BB3399"/>
    <w:rsid w:val="00BC3EC3"/>
    <w:rsid w:val="00BD26A0"/>
    <w:rsid w:val="00C06EBA"/>
    <w:rsid w:val="00C778B3"/>
    <w:rsid w:val="00C91885"/>
    <w:rsid w:val="00C95061"/>
    <w:rsid w:val="00CB412B"/>
    <w:rsid w:val="00CF4259"/>
    <w:rsid w:val="00D0794D"/>
    <w:rsid w:val="00D23E16"/>
    <w:rsid w:val="00D45830"/>
    <w:rsid w:val="00DC215C"/>
    <w:rsid w:val="00DD115F"/>
    <w:rsid w:val="00DF2CE1"/>
    <w:rsid w:val="00DF31FA"/>
    <w:rsid w:val="00DF7285"/>
    <w:rsid w:val="00E01452"/>
    <w:rsid w:val="00E0714E"/>
    <w:rsid w:val="00E23F0B"/>
    <w:rsid w:val="00E33614"/>
    <w:rsid w:val="00EA0641"/>
    <w:rsid w:val="00EC206F"/>
    <w:rsid w:val="00EC5A00"/>
    <w:rsid w:val="00ED488C"/>
    <w:rsid w:val="00F14E9A"/>
    <w:rsid w:val="00F3002C"/>
    <w:rsid w:val="00FE5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05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15C"/>
    <w:pPr>
      <w:widowControl w:val="0"/>
      <w:autoSpaceDE w:val="0"/>
      <w:autoSpaceDN w:val="0"/>
      <w:adjustRightInd w:val="0"/>
    </w:pPr>
    <w:rPr>
      <w:rFonts w:ascii="Calibri" w:hAnsi="Calibri" w:cs="AppleSystemUIFont"/>
      <w:sz w:val="18"/>
      <w:szCs w:val="18"/>
      <w:lang w:eastAsia="en-GB"/>
    </w:rPr>
  </w:style>
  <w:style w:type="paragraph" w:styleId="Heading1">
    <w:name w:val="heading 1"/>
    <w:basedOn w:val="Normal"/>
    <w:next w:val="Normal"/>
    <w:link w:val="Heading1Char"/>
    <w:uiPriority w:val="9"/>
    <w:qFormat/>
    <w:rsid w:val="00F3002C"/>
    <w:pPr>
      <w:keepNext/>
      <w:keepLines/>
      <w:spacing w:before="80" w:line="276" w:lineRule="auto"/>
      <w:outlineLvl w:val="0"/>
    </w:pPr>
    <w:rPr>
      <w:rFonts w:eastAsiaTheme="majorEastAsia" w:cstheme="majorBidi"/>
      <w:b/>
      <w:sz w:val="24"/>
      <w:szCs w:val="24"/>
      <w:lang w:val="vi-VN" w:eastAsia="en-US"/>
    </w:rPr>
  </w:style>
  <w:style w:type="paragraph" w:styleId="Heading2">
    <w:name w:val="heading 2"/>
    <w:basedOn w:val="Normal"/>
    <w:next w:val="Normal"/>
    <w:link w:val="Heading2Char"/>
    <w:uiPriority w:val="9"/>
    <w:unhideWhenUsed/>
    <w:qFormat/>
    <w:rsid w:val="00E01452"/>
    <w:pPr>
      <w:keepNext/>
      <w:keepLines/>
      <w:spacing w:before="40" w:line="276" w:lineRule="auto"/>
      <w:outlineLvl w:val="1"/>
    </w:pPr>
    <w:rPr>
      <w:rFonts w:eastAsiaTheme="majorEastAsia" w:cstheme="majorBidi"/>
      <w:b/>
      <w:color w:val="000000" w:themeColor="text1"/>
      <w:sz w:val="22"/>
      <w:szCs w:val="22"/>
      <w:u w:val="single" w:color="353535"/>
    </w:rPr>
  </w:style>
  <w:style w:type="paragraph" w:styleId="Heading3">
    <w:name w:val="heading 3"/>
    <w:basedOn w:val="Normal"/>
    <w:next w:val="Normal"/>
    <w:link w:val="Heading3Char"/>
    <w:uiPriority w:val="9"/>
    <w:unhideWhenUsed/>
    <w:qFormat/>
    <w:rsid w:val="00E01452"/>
    <w:pPr>
      <w:keepNext/>
      <w:keepLines/>
      <w:spacing w:before="40" w:line="276" w:lineRule="auto"/>
      <w:outlineLvl w:val="2"/>
    </w:pPr>
    <w:rPr>
      <w:rFonts w:asciiTheme="minorHAnsi" w:eastAsiaTheme="majorEastAsia" w:hAnsiTheme="minorHAnsi" w:cstheme="majorBidi"/>
      <w:b/>
      <w:color w:val="000000" w:themeColor="text1"/>
      <w:sz w:val="20"/>
      <w:szCs w:val="20"/>
      <w:u w:color="353535"/>
    </w:rPr>
  </w:style>
  <w:style w:type="paragraph" w:styleId="Heading4">
    <w:name w:val="heading 4"/>
    <w:basedOn w:val="Normal"/>
    <w:next w:val="Normal"/>
    <w:link w:val="Heading4Char"/>
    <w:uiPriority w:val="9"/>
    <w:unhideWhenUsed/>
    <w:qFormat/>
    <w:rsid w:val="00DF7285"/>
    <w:pPr>
      <w:keepNext/>
      <w:keepLines/>
      <w:spacing w:before="40" w:line="276" w:lineRule="auto"/>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78B3"/>
    <w:rPr>
      <w:color w:val="808080"/>
    </w:rPr>
  </w:style>
  <w:style w:type="paragraph" w:styleId="ListParagraph">
    <w:name w:val="List Paragraph"/>
    <w:basedOn w:val="Normal"/>
    <w:uiPriority w:val="34"/>
    <w:qFormat/>
    <w:rsid w:val="00506FEA"/>
    <w:pPr>
      <w:spacing w:line="276" w:lineRule="auto"/>
      <w:ind w:left="720"/>
      <w:contextualSpacing/>
    </w:pPr>
  </w:style>
  <w:style w:type="table" w:styleId="TableGrid">
    <w:name w:val="Table Grid"/>
    <w:basedOn w:val="TableNormal"/>
    <w:uiPriority w:val="39"/>
    <w:rsid w:val="00B32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002C"/>
    <w:rPr>
      <w:rFonts w:ascii="Calibri" w:eastAsiaTheme="majorEastAsia" w:hAnsi="Calibri" w:cstheme="majorBidi"/>
      <w:b/>
      <w:lang w:val="vi-VN"/>
    </w:rPr>
  </w:style>
  <w:style w:type="paragraph" w:styleId="Title">
    <w:name w:val="Title"/>
    <w:basedOn w:val="Normal"/>
    <w:next w:val="Normal"/>
    <w:link w:val="TitleChar"/>
    <w:uiPriority w:val="10"/>
    <w:qFormat/>
    <w:rsid w:val="0061164C"/>
    <w:pPr>
      <w:spacing w:line="276"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64C"/>
    <w:rPr>
      <w:rFonts w:asciiTheme="majorHAnsi" w:eastAsiaTheme="majorEastAsia" w:hAnsiTheme="majorHAnsi" w:cstheme="majorBidi"/>
      <w:spacing w:val="-10"/>
      <w:kern w:val="28"/>
      <w:sz w:val="56"/>
      <w:szCs w:val="56"/>
      <w:lang w:eastAsia="en-GB"/>
    </w:rPr>
  </w:style>
  <w:style w:type="character" w:customStyle="1" w:styleId="Heading2Char">
    <w:name w:val="Heading 2 Char"/>
    <w:basedOn w:val="DefaultParagraphFont"/>
    <w:link w:val="Heading2"/>
    <w:uiPriority w:val="9"/>
    <w:rsid w:val="00E01452"/>
    <w:rPr>
      <w:rFonts w:ascii="Calibri" w:eastAsiaTheme="majorEastAsia" w:hAnsi="Calibri" w:cstheme="majorBidi"/>
      <w:b/>
      <w:color w:val="000000" w:themeColor="text1"/>
      <w:sz w:val="22"/>
      <w:szCs w:val="22"/>
      <w:u w:val="single" w:color="353535"/>
      <w:lang w:eastAsia="en-GB"/>
    </w:rPr>
  </w:style>
  <w:style w:type="character" w:customStyle="1" w:styleId="Heading3Char">
    <w:name w:val="Heading 3 Char"/>
    <w:basedOn w:val="DefaultParagraphFont"/>
    <w:link w:val="Heading3"/>
    <w:uiPriority w:val="9"/>
    <w:rsid w:val="00E01452"/>
    <w:rPr>
      <w:rFonts w:eastAsiaTheme="majorEastAsia" w:cstheme="majorBidi"/>
      <w:b/>
      <w:color w:val="000000" w:themeColor="text1"/>
      <w:sz w:val="20"/>
      <w:szCs w:val="20"/>
      <w:u w:color="353535"/>
      <w:lang w:eastAsia="en-GB"/>
    </w:rPr>
  </w:style>
  <w:style w:type="character" w:customStyle="1" w:styleId="Heading4Char">
    <w:name w:val="Heading 4 Char"/>
    <w:basedOn w:val="DefaultParagraphFont"/>
    <w:link w:val="Heading4"/>
    <w:uiPriority w:val="9"/>
    <w:rsid w:val="00DF7285"/>
    <w:rPr>
      <w:rFonts w:asciiTheme="majorHAnsi" w:eastAsiaTheme="majorEastAsia" w:hAnsiTheme="majorHAnsi" w:cstheme="majorBidi"/>
      <w:i/>
      <w:iCs/>
      <w:color w:val="000000" w:themeColor="text1"/>
      <w:sz w:val="18"/>
      <w:szCs w:val="18"/>
      <w:lang w:eastAsia="en-GB"/>
    </w:rPr>
  </w:style>
  <w:style w:type="paragraph" w:styleId="NoSpacing">
    <w:name w:val="No Spacing"/>
    <w:uiPriority w:val="1"/>
    <w:qFormat/>
    <w:rsid w:val="00FE5470"/>
    <w:pPr>
      <w:widowControl w:val="0"/>
      <w:autoSpaceDE w:val="0"/>
      <w:autoSpaceDN w:val="0"/>
      <w:adjustRightInd w:val="0"/>
    </w:pPr>
    <w:rPr>
      <w:rFonts w:ascii="Calibri" w:hAnsi="Calibri" w:cs="AppleSystemUIFont"/>
      <w:sz w:val="18"/>
      <w:szCs w:val="18"/>
      <w:lang w:eastAsia="en-GB"/>
    </w:rPr>
  </w:style>
  <w:style w:type="paragraph" w:styleId="Revision">
    <w:name w:val="Revision"/>
    <w:hidden/>
    <w:uiPriority w:val="99"/>
    <w:semiHidden/>
    <w:rsid w:val="008F6D33"/>
    <w:rPr>
      <w:rFonts w:ascii="Times New Roman" w:hAnsi="Times New Roman" w:cs="Times New Roman"/>
      <w:lang w:eastAsia="en-GB"/>
    </w:rPr>
  </w:style>
  <w:style w:type="paragraph" w:styleId="DocumentMap">
    <w:name w:val="Document Map"/>
    <w:basedOn w:val="Normal"/>
    <w:link w:val="DocumentMapChar"/>
    <w:uiPriority w:val="99"/>
    <w:semiHidden/>
    <w:unhideWhenUsed/>
    <w:rsid w:val="008F6D33"/>
  </w:style>
  <w:style w:type="character" w:customStyle="1" w:styleId="DocumentMapChar">
    <w:name w:val="Document Map Char"/>
    <w:basedOn w:val="DefaultParagraphFont"/>
    <w:link w:val="DocumentMap"/>
    <w:uiPriority w:val="99"/>
    <w:semiHidden/>
    <w:rsid w:val="008F6D33"/>
    <w:rPr>
      <w:rFonts w:ascii="Times New Roman" w:hAnsi="Times New Roman" w:cs="Times New Roman"/>
      <w:lang w:eastAsia="en-GB"/>
    </w:rPr>
  </w:style>
  <w:style w:type="table" w:styleId="TableGridLight">
    <w:name w:val="Grid Table Light"/>
    <w:basedOn w:val="TableNormal"/>
    <w:uiPriority w:val="40"/>
    <w:rsid w:val="00660AFF"/>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16690">
      <w:bodyDiv w:val="1"/>
      <w:marLeft w:val="0"/>
      <w:marRight w:val="0"/>
      <w:marTop w:val="0"/>
      <w:marBottom w:val="0"/>
      <w:divBdr>
        <w:top w:val="none" w:sz="0" w:space="0" w:color="auto"/>
        <w:left w:val="none" w:sz="0" w:space="0" w:color="auto"/>
        <w:bottom w:val="none" w:sz="0" w:space="0" w:color="auto"/>
        <w:right w:val="none" w:sz="0" w:space="0" w:color="auto"/>
      </w:divBdr>
    </w:div>
    <w:div w:id="340468907">
      <w:bodyDiv w:val="1"/>
      <w:marLeft w:val="0"/>
      <w:marRight w:val="0"/>
      <w:marTop w:val="0"/>
      <w:marBottom w:val="0"/>
      <w:divBdr>
        <w:top w:val="none" w:sz="0" w:space="0" w:color="auto"/>
        <w:left w:val="none" w:sz="0" w:space="0" w:color="auto"/>
        <w:bottom w:val="none" w:sz="0" w:space="0" w:color="auto"/>
        <w:right w:val="none" w:sz="0" w:space="0" w:color="auto"/>
      </w:divBdr>
      <w:divsChild>
        <w:div w:id="1111709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522229">
      <w:bodyDiv w:val="1"/>
      <w:marLeft w:val="0"/>
      <w:marRight w:val="0"/>
      <w:marTop w:val="0"/>
      <w:marBottom w:val="0"/>
      <w:divBdr>
        <w:top w:val="none" w:sz="0" w:space="0" w:color="auto"/>
        <w:left w:val="none" w:sz="0" w:space="0" w:color="auto"/>
        <w:bottom w:val="none" w:sz="0" w:space="0" w:color="auto"/>
        <w:right w:val="none" w:sz="0" w:space="0" w:color="auto"/>
      </w:divBdr>
    </w:div>
    <w:div w:id="885022787">
      <w:bodyDiv w:val="1"/>
      <w:marLeft w:val="0"/>
      <w:marRight w:val="0"/>
      <w:marTop w:val="0"/>
      <w:marBottom w:val="0"/>
      <w:divBdr>
        <w:top w:val="none" w:sz="0" w:space="0" w:color="auto"/>
        <w:left w:val="none" w:sz="0" w:space="0" w:color="auto"/>
        <w:bottom w:val="none" w:sz="0" w:space="0" w:color="auto"/>
        <w:right w:val="none" w:sz="0" w:space="0" w:color="auto"/>
      </w:divBdr>
    </w:div>
    <w:div w:id="1003627069">
      <w:bodyDiv w:val="1"/>
      <w:marLeft w:val="0"/>
      <w:marRight w:val="0"/>
      <w:marTop w:val="0"/>
      <w:marBottom w:val="0"/>
      <w:divBdr>
        <w:top w:val="none" w:sz="0" w:space="0" w:color="auto"/>
        <w:left w:val="none" w:sz="0" w:space="0" w:color="auto"/>
        <w:bottom w:val="none" w:sz="0" w:space="0" w:color="auto"/>
        <w:right w:val="none" w:sz="0" w:space="0" w:color="auto"/>
      </w:divBdr>
    </w:div>
    <w:div w:id="1137257926">
      <w:bodyDiv w:val="1"/>
      <w:marLeft w:val="0"/>
      <w:marRight w:val="0"/>
      <w:marTop w:val="0"/>
      <w:marBottom w:val="0"/>
      <w:divBdr>
        <w:top w:val="none" w:sz="0" w:space="0" w:color="auto"/>
        <w:left w:val="none" w:sz="0" w:space="0" w:color="auto"/>
        <w:bottom w:val="none" w:sz="0" w:space="0" w:color="auto"/>
        <w:right w:val="none" w:sz="0" w:space="0" w:color="auto"/>
      </w:divBdr>
    </w:div>
    <w:div w:id="1349529435">
      <w:bodyDiv w:val="1"/>
      <w:marLeft w:val="0"/>
      <w:marRight w:val="0"/>
      <w:marTop w:val="0"/>
      <w:marBottom w:val="0"/>
      <w:divBdr>
        <w:top w:val="none" w:sz="0" w:space="0" w:color="auto"/>
        <w:left w:val="none" w:sz="0" w:space="0" w:color="auto"/>
        <w:bottom w:val="none" w:sz="0" w:space="0" w:color="auto"/>
        <w:right w:val="none" w:sz="0" w:space="0" w:color="auto"/>
      </w:divBdr>
    </w:div>
    <w:div w:id="1893494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tiff"/><Relationship Id="rId17" Type="http://schemas.openxmlformats.org/officeDocument/2006/relationships/image" Target="media/image12.png"/><Relationship Id="rId18" Type="http://schemas.openxmlformats.org/officeDocument/2006/relationships/image" Target="media/image13.tif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58D49F-76EA-A746-9452-22975118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5</Pages>
  <Words>1683</Words>
  <Characters>9597</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Nyr Jain</dc:creator>
  <cp:keywords/>
  <dc:description/>
  <cp:lastModifiedBy>Nyr Jain</cp:lastModifiedBy>
  <cp:revision>7</cp:revision>
  <cp:lastPrinted>2016-12-08T22:13:00Z</cp:lastPrinted>
  <dcterms:created xsi:type="dcterms:W3CDTF">2016-12-08T22:13:00Z</dcterms:created>
  <dcterms:modified xsi:type="dcterms:W3CDTF">2016-12-11T08:39:00Z</dcterms:modified>
</cp:coreProperties>
</file>